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41B1C" w14:textId="77777777" w:rsidR="00FC30EF" w:rsidRDefault="00AB72D9">
      <w:pPr>
        <w:spacing w:line="200" w:lineRule="exact"/>
      </w:pPr>
      <w:r>
        <w:pict w14:anchorId="1C70E285">
          <v:group id="_x0000_s3128" style="position:absolute;margin-left:.6pt;margin-top:-1.8pt;width:612pt;height:791.45pt;z-index:-251687424;mso-position-horizontal-relative:page;mso-position-vertical-relative:page" coordsize="12240,15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130" type="#_x0000_t75" style="position:absolute;width:12240;height:15829">
              <v:imagedata r:id="rId8" o:title=""/>
            </v:shape>
            <v:shape id="_x0000_s3129" type="#_x0000_t75" style="position:absolute;left:852;top:729;width:5052;height:1800">
              <v:imagedata r:id="rId9" o:title=""/>
            </v:shape>
            <w10:wrap anchorx="page" anchory="page"/>
          </v:group>
        </w:pict>
      </w:r>
    </w:p>
    <w:p w14:paraId="66C0D8E9" w14:textId="77777777" w:rsidR="00FC30EF" w:rsidRDefault="00FC30EF">
      <w:pPr>
        <w:spacing w:line="200" w:lineRule="exact"/>
      </w:pPr>
    </w:p>
    <w:p w14:paraId="0F4E5763" w14:textId="77777777" w:rsidR="00FC30EF" w:rsidRDefault="00FC30EF">
      <w:pPr>
        <w:spacing w:line="200" w:lineRule="exact"/>
      </w:pPr>
    </w:p>
    <w:p w14:paraId="4B7B244A" w14:textId="77777777" w:rsidR="00FC30EF" w:rsidRDefault="00FC30EF">
      <w:pPr>
        <w:spacing w:line="200" w:lineRule="exact"/>
      </w:pPr>
    </w:p>
    <w:p w14:paraId="4E2C14FB" w14:textId="77777777" w:rsidR="00FC30EF" w:rsidRDefault="00FC30EF">
      <w:pPr>
        <w:spacing w:line="200" w:lineRule="exact"/>
      </w:pPr>
    </w:p>
    <w:p w14:paraId="0C2DC2D2" w14:textId="77777777" w:rsidR="00FC30EF" w:rsidRDefault="00FC30EF">
      <w:pPr>
        <w:spacing w:line="200" w:lineRule="exact"/>
      </w:pPr>
    </w:p>
    <w:p w14:paraId="52979967" w14:textId="77777777" w:rsidR="00FC30EF" w:rsidRDefault="00FC30EF">
      <w:pPr>
        <w:spacing w:line="200" w:lineRule="exact"/>
      </w:pPr>
    </w:p>
    <w:p w14:paraId="1CE4D737" w14:textId="77777777" w:rsidR="00FC30EF" w:rsidRDefault="00FC30EF">
      <w:pPr>
        <w:spacing w:line="200" w:lineRule="exact"/>
      </w:pPr>
    </w:p>
    <w:p w14:paraId="122127CF" w14:textId="77777777" w:rsidR="00FC30EF" w:rsidRDefault="00FC30EF">
      <w:pPr>
        <w:spacing w:line="200" w:lineRule="exact"/>
      </w:pPr>
    </w:p>
    <w:p w14:paraId="1D00E6F9" w14:textId="77777777" w:rsidR="00FC30EF" w:rsidRDefault="00FC30EF">
      <w:pPr>
        <w:spacing w:line="200" w:lineRule="exact"/>
      </w:pPr>
    </w:p>
    <w:p w14:paraId="46A9AFD4" w14:textId="77777777" w:rsidR="00FC30EF" w:rsidRDefault="00FC30EF">
      <w:pPr>
        <w:spacing w:line="200" w:lineRule="exact"/>
      </w:pPr>
    </w:p>
    <w:p w14:paraId="76CB3BE4" w14:textId="77777777" w:rsidR="00FC30EF" w:rsidRDefault="00FC30EF">
      <w:pPr>
        <w:spacing w:line="200" w:lineRule="exact"/>
      </w:pPr>
    </w:p>
    <w:p w14:paraId="6DC59EE6" w14:textId="77777777" w:rsidR="00FC30EF" w:rsidRDefault="00FC30EF">
      <w:pPr>
        <w:spacing w:line="200" w:lineRule="exact"/>
      </w:pPr>
    </w:p>
    <w:p w14:paraId="516DCE2C" w14:textId="77777777" w:rsidR="00FC30EF" w:rsidRDefault="00FC30EF">
      <w:pPr>
        <w:spacing w:line="200" w:lineRule="exact"/>
      </w:pPr>
    </w:p>
    <w:p w14:paraId="7C8B481F" w14:textId="77777777" w:rsidR="00FC30EF" w:rsidRDefault="00FC30EF">
      <w:pPr>
        <w:spacing w:line="200" w:lineRule="exact"/>
      </w:pPr>
    </w:p>
    <w:p w14:paraId="065ABAD0" w14:textId="77777777" w:rsidR="00FC30EF" w:rsidRDefault="00FC30EF">
      <w:pPr>
        <w:spacing w:line="200" w:lineRule="exact"/>
      </w:pPr>
    </w:p>
    <w:p w14:paraId="61BD6041" w14:textId="77777777" w:rsidR="00FC30EF" w:rsidRDefault="00FC30EF">
      <w:pPr>
        <w:spacing w:line="200" w:lineRule="exact"/>
      </w:pPr>
    </w:p>
    <w:p w14:paraId="39227B46" w14:textId="77777777" w:rsidR="00FC30EF" w:rsidRDefault="00FC30EF">
      <w:pPr>
        <w:spacing w:line="200" w:lineRule="exact"/>
      </w:pPr>
    </w:p>
    <w:p w14:paraId="7AE00837" w14:textId="77777777" w:rsidR="00FC30EF" w:rsidRDefault="00FC30EF">
      <w:pPr>
        <w:spacing w:line="200" w:lineRule="exact"/>
      </w:pPr>
    </w:p>
    <w:p w14:paraId="7FA8135F" w14:textId="77777777" w:rsidR="00FC30EF" w:rsidRDefault="00FC30EF">
      <w:pPr>
        <w:spacing w:line="200" w:lineRule="exact"/>
      </w:pPr>
    </w:p>
    <w:p w14:paraId="6DFC2B34" w14:textId="77777777" w:rsidR="00FC30EF" w:rsidRDefault="00FC30EF">
      <w:pPr>
        <w:spacing w:line="200" w:lineRule="exact"/>
      </w:pPr>
    </w:p>
    <w:p w14:paraId="7E12684B" w14:textId="77777777" w:rsidR="00FC30EF" w:rsidRDefault="00FC30EF">
      <w:pPr>
        <w:spacing w:line="200" w:lineRule="exact"/>
      </w:pPr>
    </w:p>
    <w:p w14:paraId="2337EF92" w14:textId="77777777" w:rsidR="00FC30EF" w:rsidRDefault="00FC30EF">
      <w:pPr>
        <w:spacing w:line="200" w:lineRule="exact"/>
      </w:pPr>
    </w:p>
    <w:p w14:paraId="33EE844A" w14:textId="77777777" w:rsidR="00FC30EF" w:rsidRDefault="00FC30EF">
      <w:pPr>
        <w:spacing w:line="200" w:lineRule="exact"/>
      </w:pPr>
    </w:p>
    <w:p w14:paraId="6055D2F6" w14:textId="77777777" w:rsidR="00FC30EF" w:rsidRDefault="00FC30EF">
      <w:pPr>
        <w:spacing w:line="200" w:lineRule="exact"/>
      </w:pPr>
    </w:p>
    <w:p w14:paraId="578B1D87" w14:textId="77777777" w:rsidR="00FC30EF" w:rsidRDefault="00FC30EF">
      <w:pPr>
        <w:spacing w:line="200" w:lineRule="exact"/>
      </w:pPr>
    </w:p>
    <w:p w14:paraId="0EF8AF0B" w14:textId="77777777" w:rsidR="00FC30EF" w:rsidRDefault="00FC30EF">
      <w:pPr>
        <w:spacing w:line="200" w:lineRule="exact"/>
      </w:pPr>
    </w:p>
    <w:p w14:paraId="755FFB28" w14:textId="77777777" w:rsidR="00FC30EF" w:rsidRDefault="00FC30EF">
      <w:pPr>
        <w:spacing w:line="200" w:lineRule="exact"/>
      </w:pPr>
    </w:p>
    <w:p w14:paraId="7E331647" w14:textId="77777777" w:rsidR="00FC30EF" w:rsidRDefault="00FC30EF">
      <w:pPr>
        <w:spacing w:line="200" w:lineRule="exact"/>
      </w:pPr>
    </w:p>
    <w:p w14:paraId="08EA9F9A" w14:textId="77777777" w:rsidR="00FC30EF" w:rsidRDefault="00FC30EF">
      <w:pPr>
        <w:spacing w:line="200" w:lineRule="exact"/>
      </w:pPr>
    </w:p>
    <w:p w14:paraId="2BF98986" w14:textId="77777777" w:rsidR="00FC30EF" w:rsidRDefault="00FC30EF">
      <w:pPr>
        <w:spacing w:line="200" w:lineRule="exact"/>
      </w:pPr>
    </w:p>
    <w:p w14:paraId="1F1DA476" w14:textId="77777777" w:rsidR="00FC30EF" w:rsidRDefault="00FC30EF">
      <w:pPr>
        <w:spacing w:line="200" w:lineRule="exact"/>
      </w:pPr>
    </w:p>
    <w:p w14:paraId="4F3B00FB" w14:textId="77777777" w:rsidR="00FC30EF" w:rsidRDefault="00FC30EF">
      <w:pPr>
        <w:spacing w:line="200" w:lineRule="exact"/>
      </w:pPr>
    </w:p>
    <w:p w14:paraId="25A18D47" w14:textId="77777777" w:rsidR="00FC30EF" w:rsidRDefault="00FC30EF">
      <w:pPr>
        <w:spacing w:line="200" w:lineRule="exact"/>
      </w:pPr>
    </w:p>
    <w:p w14:paraId="41B5AC71" w14:textId="77777777" w:rsidR="00FC30EF" w:rsidRDefault="00FC30EF">
      <w:pPr>
        <w:spacing w:line="200" w:lineRule="exact"/>
      </w:pPr>
    </w:p>
    <w:p w14:paraId="71A5481C" w14:textId="77777777" w:rsidR="00FC30EF" w:rsidRDefault="00FC30EF">
      <w:pPr>
        <w:spacing w:line="200" w:lineRule="exact"/>
      </w:pPr>
    </w:p>
    <w:p w14:paraId="6CCC4AF0" w14:textId="77777777" w:rsidR="00FC30EF" w:rsidRDefault="00FC30EF">
      <w:pPr>
        <w:spacing w:line="200" w:lineRule="exact"/>
      </w:pPr>
    </w:p>
    <w:p w14:paraId="7463C143" w14:textId="77777777" w:rsidR="00FC30EF" w:rsidRDefault="00FC30EF">
      <w:pPr>
        <w:spacing w:line="200" w:lineRule="exact"/>
      </w:pPr>
    </w:p>
    <w:p w14:paraId="31FA0CB8" w14:textId="77777777" w:rsidR="00FC30EF" w:rsidRDefault="00FC30EF">
      <w:pPr>
        <w:spacing w:line="200" w:lineRule="exact"/>
      </w:pPr>
    </w:p>
    <w:p w14:paraId="60C6BF8A" w14:textId="77777777" w:rsidR="00FC30EF" w:rsidRDefault="00FC30EF">
      <w:pPr>
        <w:spacing w:line="200" w:lineRule="exact"/>
      </w:pPr>
    </w:p>
    <w:p w14:paraId="43AF0306" w14:textId="77777777" w:rsidR="00FC30EF" w:rsidRDefault="00FC30EF">
      <w:pPr>
        <w:spacing w:line="200" w:lineRule="exact"/>
      </w:pPr>
    </w:p>
    <w:p w14:paraId="2C13DA9E" w14:textId="77777777" w:rsidR="00FC30EF" w:rsidRDefault="00FC30EF">
      <w:pPr>
        <w:spacing w:line="200" w:lineRule="exact"/>
      </w:pPr>
    </w:p>
    <w:p w14:paraId="10B6A649" w14:textId="77777777" w:rsidR="00FC30EF" w:rsidRDefault="00FC30EF">
      <w:pPr>
        <w:spacing w:line="200" w:lineRule="exact"/>
      </w:pPr>
    </w:p>
    <w:p w14:paraId="4A15EB8D" w14:textId="77777777" w:rsidR="00FC30EF" w:rsidRDefault="00FC30EF">
      <w:pPr>
        <w:spacing w:line="200" w:lineRule="exact"/>
      </w:pPr>
    </w:p>
    <w:p w14:paraId="45FA606E" w14:textId="77777777" w:rsidR="00FC30EF" w:rsidRDefault="00FC30EF">
      <w:pPr>
        <w:spacing w:line="200" w:lineRule="exact"/>
      </w:pPr>
    </w:p>
    <w:p w14:paraId="31523E7E" w14:textId="77777777" w:rsidR="00FC30EF" w:rsidRDefault="00FC30EF">
      <w:pPr>
        <w:spacing w:line="200" w:lineRule="exact"/>
      </w:pPr>
    </w:p>
    <w:p w14:paraId="3B343C25" w14:textId="77777777" w:rsidR="00FC30EF" w:rsidRDefault="00FC30EF">
      <w:pPr>
        <w:spacing w:line="200" w:lineRule="exact"/>
      </w:pPr>
    </w:p>
    <w:p w14:paraId="5DF41F25" w14:textId="77777777" w:rsidR="00FC30EF" w:rsidRDefault="00FC30EF">
      <w:pPr>
        <w:spacing w:line="200" w:lineRule="exact"/>
      </w:pPr>
    </w:p>
    <w:p w14:paraId="795BC81F" w14:textId="77777777" w:rsidR="00FC30EF" w:rsidRDefault="00FC30EF">
      <w:pPr>
        <w:spacing w:line="200" w:lineRule="exact"/>
      </w:pPr>
    </w:p>
    <w:p w14:paraId="51194CDD" w14:textId="77777777" w:rsidR="00FC30EF" w:rsidRDefault="00FC30EF">
      <w:pPr>
        <w:spacing w:line="200" w:lineRule="exact"/>
      </w:pPr>
    </w:p>
    <w:p w14:paraId="52A6A103" w14:textId="77777777" w:rsidR="00FC30EF" w:rsidRDefault="00FC30EF">
      <w:pPr>
        <w:spacing w:line="200" w:lineRule="exact"/>
      </w:pPr>
    </w:p>
    <w:p w14:paraId="5D7BCB0D" w14:textId="77777777" w:rsidR="00FC30EF" w:rsidRDefault="00FC30EF">
      <w:pPr>
        <w:spacing w:line="200" w:lineRule="exact"/>
      </w:pPr>
    </w:p>
    <w:p w14:paraId="71299F31" w14:textId="77777777" w:rsidR="00FC30EF" w:rsidRDefault="00FC30EF">
      <w:pPr>
        <w:spacing w:line="200" w:lineRule="exact"/>
      </w:pPr>
    </w:p>
    <w:p w14:paraId="64CD0319" w14:textId="77777777" w:rsidR="00FC30EF" w:rsidRDefault="00FC30EF">
      <w:pPr>
        <w:spacing w:before="16" w:line="220" w:lineRule="exact"/>
        <w:rPr>
          <w:sz w:val="22"/>
          <w:szCs w:val="22"/>
        </w:rPr>
      </w:pPr>
    </w:p>
    <w:p w14:paraId="27FCD04B" w14:textId="77777777" w:rsidR="00FC30EF" w:rsidRDefault="0029446F">
      <w:pPr>
        <w:spacing w:line="740" w:lineRule="exact"/>
        <w:ind w:left="611"/>
        <w:rPr>
          <w:sz w:val="72"/>
          <w:szCs w:val="72"/>
        </w:rPr>
      </w:pPr>
      <w:r>
        <w:rPr>
          <w:color w:val="FFFFFF"/>
          <w:sz w:val="72"/>
          <w:szCs w:val="72"/>
        </w:rPr>
        <w:t>Process Design Document</w:t>
      </w:r>
    </w:p>
    <w:p w14:paraId="28CF8A8A" w14:textId="77777777" w:rsidR="00FC30EF" w:rsidRDefault="00FC30EF">
      <w:pPr>
        <w:spacing w:before="8" w:line="200" w:lineRule="exact"/>
      </w:pPr>
    </w:p>
    <w:p w14:paraId="3D0299F0" w14:textId="7F0165CC" w:rsidR="00FC30EF" w:rsidRDefault="00E7763E" w:rsidP="000E6073">
      <w:pPr>
        <w:rPr>
          <w:sz w:val="52"/>
          <w:szCs w:val="52"/>
        </w:rPr>
        <w:sectPr w:rsidR="00FC30EF">
          <w:pgSz w:w="12240" w:h="15840"/>
          <w:pgMar w:top="1480" w:right="540" w:bottom="280" w:left="1720" w:header="720" w:footer="720" w:gutter="0"/>
          <w:cols w:space="720"/>
        </w:sectPr>
      </w:pPr>
      <w:r>
        <w:rPr>
          <w:color w:val="FFFFFF"/>
          <w:sz w:val="52"/>
          <w:szCs w:val="52"/>
        </w:rPr>
        <w:tab/>
      </w:r>
      <w:r w:rsidR="0050209B">
        <w:rPr>
          <w:color w:val="FFFFFF"/>
          <w:sz w:val="52"/>
          <w:szCs w:val="52"/>
        </w:rPr>
        <w:t>Automation of Offer Letter Generation</w:t>
      </w:r>
    </w:p>
    <w:p w14:paraId="27D862CE" w14:textId="77777777" w:rsidR="00FC30EF" w:rsidRDefault="00FC30EF">
      <w:pPr>
        <w:spacing w:before="7" w:line="100" w:lineRule="exact"/>
        <w:rPr>
          <w:sz w:val="10"/>
          <w:szCs w:val="10"/>
        </w:rPr>
      </w:pPr>
    </w:p>
    <w:p w14:paraId="335351C7" w14:textId="77777777" w:rsidR="00FC30EF" w:rsidRDefault="00FC30EF">
      <w:pPr>
        <w:spacing w:line="200" w:lineRule="exact"/>
      </w:pPr>
    </w:p>
    <w:p w14:paraId="1E750A13" w14:textId="77777777" w:rsidR="00FC30EF" w:rsidRDefault="00FC30EF">
      <w:pPr>
        <w:spacing w:line="200" w:lineRule="exact"/>
      </w:pPr>
    </w:p>
    <w:p w14:paraId="0B103905" w14:textId="77777777" w:rsidR="00FC30EF" w:rsidRPr="00DE07D3" w:rsidRDefault="0029446F" w:rsidP="00DE07D3">
      <w:pPr>
        <w:spacing w:line="560" w:lineRule="exact"/>
        <w:ind w:left="993"/>
        <w:rPr>
          <w:rFonts w:ascii="Arial" w:hAnsi="Arial" w:cs="Arial"/>
          <w:sz w:val="52"/>
          <w:szCs w:val="52"/>
        </w:rPr>
      </w:pPr>
      <w:r w:rsidRPr="00DE07D3">
        <w:rPr>
          <w:rFonts w:ascii="Arial" w:hAnsi="Arial" w:cs="Arial"/>
          <w:color w:val="2271B1"/>
          <w:sz w:val="52"/>
          <w:szCs w:val="52"/>
        </w:rPr>
        <w:t>Process Design Document History</w:t>
      </w:r>
    </w:p>
    <w:p w14:paraId="08683E8D" w14:textId="77777777" w:rsidR="00FC30EF" w:rsidRDefault="00FC30EF">
      <w:pPr>
        <w:spacing w:line="200" w:lineRule="exact"/>
      </w:pPr>
    </w:p>
    <w:p w14:paraId="22345083" w14:textId="77777777" w:rsidR="00FC30EF" w:rsidRDefault="00FC30EF">
      <w:pPr>
        <w:spacing w:line="200" w:lineRule="exact"/>
      </w:pPr>
    </w:p>
    <w:tbl>
      <w:tblPr>
        <w:tblStyle w:val="TableGrid"/>
        <w:tblW w:w="10349" w:type="dxa"/>
        <w:tblInd w:w="1101" w:type="dxa"/>
        <w:tblLook w:val="04A0" w:firstRow="1" w:lastRow="0" w:firstColumn="1" w:lastColumn="0" w:noHBand="0" w:noVBand="1"/>
      </w:tblPr>
      <w:tblGrid>
        <w:gridCol w:w="1419"/>
        <w:gridCol w:w="1547"/>
        <w:gridCol w:w="1314"/>
        <w:gridCol w:w="1324"/>
        <w:gridCol w:w="1576"/>
        <w:gridCol w:w="1350"/>
        <w:gridCol w:w="1819"/>
      </w:tblGrid>
      <w:tr w:rsidR="00007529" w14:paraId="615FC27E" w14:textId="77777777" w:rsidTr="00561273">
        <w:tc>
          <w:tcPr>
            <w:tcW w:w="1419" w:type="dxa"/>
            <w:shd w:val="clear" w:color="auto" w:fill="0070C0"/>
          </w:tcPr>
          <w:p w14:paraId="4C016849" w14:textId="77777777" w:rsidR="00007529" w:rsidRDefault="00007529" w:rsidP="00EC66E8">
            <w:pPr>
              <w:spacing w:after="200" w:line="276" w:lineRule="auto"/>
              <w:rPr>
                <w:b/>
                <w:color w:val="FFFFFF" w:themeColor="background1"/>
              </w:rPr>
            </w:pPr>
            <w:r>
              <w:rPr>
                <w:b/>
                <w:color w:val="FFFFFF" w:themeColor="background1"/>
              </w:rPr>
              <w:t>Date</w:t>
            </w:r>
          </w:p>
        </w:tc>
        <w:tc>
          <w:tcPr>
            <w:tcW w:w="1547" w:type="dxa"/>
            <w:shd w:val="clear" w:color="auto" w:fill="0070C0"/>
          </w:tcPr>
          <w:p w14:paraId="6D0AA949" w14:textId="77777777" w:rsidR="00007529" w:rsidRDefault="00007529" w:rsidP="00EC66E8">
            <w:pPr>
              <w:spacing w:after="200" w:line="276" w:lineRule="auto"/>
              <w:rPr>
                <w:b/>
                <w:color w:val="FFFFFF" w:themeColor="background1"/>
              </w:rPr>
            </w:pPr>
            <w:r>
              <w:rPr>
                <w:b/>
                <w:color w:val="FFFFFF"/>
                <w:sz w:val="24"/>
                <w:szCs w:val="24"/>
              </w:rPr>
              <w:t>Version</w:t>
            </w:r>
          </w:p>
        </w:tc>
        <w:tc>
          <w:tcPr>
            <w:tcW w:w="1314" w:type="dxa"/>
            <w:shd w:val="clear" w:color="auto" w:fill="0070C0"/>
          </w:tcPr>
          <w:p w14:paraId="4D0D3D85" w14:textId="77777777" w:rsidR="00007529" w:rsidRDefault="00007529" w:rsidP="00EC66E8">
            <w:pPr>
              <w:spacing w:after="200" w:line="276" w:lineRule="auto"/>
              <w:rPr>
                <w:b/>
                <w:color w:val="FFFFFF" w:themeColor="background1"/>
              </w:rPr>
            </w:pPr>
            <w:r>
              <w:rPr>
                <w:b/>
                <w:color w:val="FFFFFF"/>
                <w:sz w:val="24"/>
                <w:szCs w:val="24"/>
              </w:rPr>
              <w:t>Role</w:t>
            </w:r>
          </w:p>
        </w:tc>
        <w:tc>
          <w:tcPr>
            <w:tcW w:w="1324" w:type="dxa"/>
            <w:shd w:val="clear" w:color="auto" w:fill="0070C0"/>
          </w:tcPr>
          <w:p w14:paraId="0FFDF5A8" w14:textId="77777777" w:rsidR="00007529" w:rsidRDefault="00007529" w:rsidP="00EC66E8">
            <w:pPr>
              <w:spacing w:after="200" w:line="276" w:lineRule="auto"/>
              <w:rPr>
                <w:b/>
                <w:color w:val="FFFFFF" w:themeColor="background1"/>
              </w:rPr>
            </w:pPr>
            <w:r>
              <w:rPr>
                <w:b/>
                <w:color w:val="FFFFFF"/>
                <w:sz w:val="24"/>
                <w:szCs w:val="24"/>
              </w:rPr>
              <w:t xml:space="preserve">Name            </w:t>
            </w:r>
          </w:p>
        </w:tc>
        <w:tc>
          <w:tcPr>
            <w:tcW w:w="1576" w:type="dxa"/>
            <w:shd w:val="clear" w:color="auto" w:fill="0070C0"/>
          </w:tcPr>
          <w:p w14:paraId="1CC5D572" w14:textId="77777777" w:rsidR="00007529" w:rsidRDefault="00007529" w:rsidP="00EC66E8">
            <w:pPr>
              <w:spacing w:after="200" w:line="276" w:lineRule="auto"/>
              <w:rPr>
                <w:b/>
                <w:color w:val="FFFFFF" w:themeColor="background1"/>
              </w:rPr>
            </w:pPr>
            <w:r>
              <w:rPr>
                <w:b/>
                <w:color w:val="FFFFFF"/>
                <w:sz w:val="24"/>
                <w:szCs w:val="24"/>
              </w:rPr>
              <w:t>Organization</w:t>
            </w:r>
          </w:p>
        </w:tc>
        <w:tc>
          <w:tcPr>
            <w:tcW w:w="1350" w:type="dxa"/>
            <w:shd w:val="clear" w:color="auto" w:fill="0070C0"/>
          </w:tcPr>
          <w:p w14:paraId="6C9A3EB8" w14:textId="77777777" w:rsidR="00007529" w:rsidRDefault="00007529" w:rsidP="00EC66E8">
            <w:pPr>
              <w:spacing w:after="200" w:line="276" w:lineRule="auto"/>
              <w:rPr>
                <w:b/>
                <w:color w:val="FFFFFF" w:themeColor="background1"/>
              </w:rPr>
            </w:pPr>
            <w:r>
              <w:rPr>
                <w:b/>
                <w:color w:val="FFFFFF"/>
                <w:sz w:val="24"/>
                <w:szCs w:val="24"/>
              </w:rPr>
              <w:t>Function</w:t>
            </w:r>
          </w:p>
        </w:tc>
        <w:tc>
          <w:tcPr>
            <w:tcW w:w="1819" w:type="dxa"/>
            <w:shd w:val="clear" w:color="auto" w:fill="0070C0"/>
          </w:tcPr>
          <w:p w14:paraId="7464FD8B" w14:textId="77777777" w:rsidR="00007529" w:rsidRDefault="00007529" w:rsidP="00EC66E8">
            <w:pPr>
              <w:spacing w:after="200" w:line="276" w:lineRule="auto"/>
              <w:rPr>
                <w:b/>
                <w:color w:val="FFFFFF" w:themeColor="background1"/>
              </w:rPr>
            </w:pPr>
            <w:r>
              <w:rPr>
                <w:b/>
                <w:color w:val="FFFFFF"/>
                <w:sz w:val="24"/>
                <w:szCs w:val="24"/>
              </w:rPr>
              <w:t>Comments</w:t>
            </w:r>
          </w:p>
        </w:tc>
      </w:tr>
      <w:tr w:rsidR="00007529" w14:paraId="7F19D412" w14:textId="77777777" w:rsidTr="005E203E">
        <w:trPr>
          <w:trHeight w:val="681"/>
        </w:trPr>
        <w:tc>
          <w:tcPr>
            <w:tcW w:w="1419" w:type="dxa"/>
          </w:tcPr>
          <w:p w14:paraId="31B54580" w14:textId="77777777" w:rsidR="00584239" w:rsidRPr="00D07E50" w:rsidRDefault="00584239" w:rsidP="00584239">
            <w:pPr>
              <w:spacing w:after="200" w:line="276" w:lineRule="auto"/>
              <w:jc w:val="center"/>
              <w:rPr>
                <w:color w:val="000000" w:themeColor="text1"/>
              </w:rPr>
            </w:pPr>
          </w:p>
          <w:p w14:paraId="1237FE4B" w14:textId="77777777" w:rsidR="00007529" w:rsidRPr="00D07E50" w:rsidRDefault="00584239" w:rsidP="00584239">
            <w:pPr>
              <w:spacing w:after="200" w:line="276" w:lineRule="auto"/>
              <w:jc w:val="center"/>
              <w:rPr>
                <w:color w:val="000000" w:themeColor="text1"/>
              </w:rPr>
            </w:pPr>
            <w:r w:rsidRPr="00D07E50">
              <w:rPr>
                <w:color w:val="000000" w:themeColor="text1"/>
              </w:rPr>
              <w:t>24</w:t>
            </w:r>
            <w:r w:rsidR="00007529" w:rsidRPr="00D07E50">
              <w:rPr>
                <w:color w:val="000000" w:themeColor="text1"/>
              </w:rPr>
              <w:t>.06.2022</w:t>
            </w:r>
          </w:p>
        </w:tc>
        <w:tc>
          <w:tcPr>
            <w:tcW w:w="1547" w:type="dxa"/>
          </w:tcPr>
          <w:p w14:paraId="09233EF8" w14:textId="77777777" w:rsidR="00584239" w:rsidRPr="00D07E50" w:rsidRDefault="00584239" w:rsidP="00584239">
            <w:pPr>
              <w:spacing w:after="200" w:line="276" w:lineRule="auto"/>
              <w:jc w:val="center"/>
            </w:pPr>
          </w:p>
          <w:p w14:paraId="28335AA8" w14:textId="77777777" w:rsidR="00007529" w:rsidRPr="00D07E50" w:rsidRDefault="00007529" w:rsidP="00584239">
            <w:pPr>
              <w:spacing w:after="200" w:line="276" w:lineRule="auto"/>
              <w:jc w:val="center"/>
            </w:pPr>
            <w:r w:rsidRPr="00D07E50">
              <w:t>1.0</w:t>
            </w:r>
          </w:p>
        </w:tc>
        <w:tc>
          <w:tcPr>
            <w:tcW w:w="1314" w:type="dxa"/>
          </w:tcPr>
          <w:p w14:paraId="5529991A" w14:textId="77777777" w:rsidR="00584239" w:rsidRPr="00D07E50" w:rsidRDefault="00584239" w:rsidP="00584239">
            <w:pPr>
              <w:spacing w:after="200" w:line="276" w:lineRule="auto"/>
              <w:jc w:val="center"/>
            </w:pPr>
          </w:p>
          <w:p w14:paraId="37E34B85" w14:textId="77777777" w:rsidR="00007529" w:rsidRPr="00D07E50" w:rsidRDefault="006604A1" w:rsidP="00584239">
            <w:pPr>
              <w:spacing w:after="200" w:line="276" w:lineRule="auto"/>
              <w:jc w:val="center"/>
            </w:pPr>
            <w:r w:rsidRPr="00D07E50">
              <w:t>Draft</w:t>
            </w:r>
          </w:p>
        </w:tc>
        <w:tc>
          <w:tcPr>
            <w:tcW w:w="1324" w:type="dxa"/>
          </w:tcPr>
          <w:p w14:paraId="25D4F553" w14:textId="77777777" w:rsidR="00584239" w:rsidRPr="00D07E50" w:rsidRDefault="00584239" w:rsidP="00584239">
            <w:pPr>
              <w:spacing w:after="200" w:line="276" w:lineRule="auto"/>
              <w:jc w:val="center"/>
            </w:pPr>
          </w:p>
          <w:p w14:paraId="75D439FB" w14:textId="77777777" w:rsidR="006604A1" w:rsidRDefault="00123765" w:rsidP="00584239">
            <w:pPr>
              <w:spacing w:after="200" w:line="276" w:lineRule="auto"/>
              <w:jc w:val="center"/>
            </w:pPr>
            <w:r>
              <w:t>Shakthi Ramani</w:t>
            </w:r>
          </w:p>
          <w:p w14:paraId="69C1414D" w14:textId="77777777" w:rsidR="00123765" w:rsidRDefault="00123765" w:rsidP="00584239">
            <w:pPr>
              <w:spacing w:after="200" w:line="276" w:lineRule="auto"/>
              <w:jc w:val="center"/>
            </w:pPr>
            <w:r w:rsidRPr="00D07E50">
              <w:t>Jyothi J S</w:t>
            </w:r>
          </w:p>
          <w:p w14:paraId="35F30F33" w14:textId="77777777" w:rsidR="00123765" w:rsidRPr="00D07E50" w:rsidRDefault="00123765" w:rsidP="00584239">
            <w:pPr>
              <w:spacing w:after="200" w:line="276" w:lineRule="auto"/>
              <w:jc w:val="center"/>
            </w:pPr>
            <w:r w:rsidRPr="00D07E50">
              <w:t>Anyatha K</w:t>
            </w:r>
          </w:p>
        </w:tc>
        <w:tc>
          <w:tcPr>
            <w:tcW w:w="1576" w:type="dxa"/>
          </w:tcPr>
          <w:p w14:paraId="489AE467" w14:textId="77777777" w:rsidR="00584239" w:rsidRPr="00D07E50" w:rsidRDefault="00584239" w:rsidP="00584239">
            <w:pPr>
              <w:spacing w:after="200" w:line="276" w:lineRule="auto"/>
              <w:jc w:val="center"/>
            </w:pPr>
          </w:p>
          <w:p w14:paraId="79392B31" w14:textId="77777777" w:rsidR="00007529" w:rsidRPr="00D07E50" w:rsidRDefault="006604A1" w:rsidP="00584239">
            <w:pPr>
              <w:spacing w:after="200" w:line="276" w:lineRule="auto"/>
              <w:jc w:val="center"/>
            </w:pPr>
            <w:r w:rsidRPr="00D07E50">
              <w:t>Her Second Innings</w:t>
            </w:r>
          </w:p>
        </w:tc>
        <w:tc>
          <w:tcPr>
            <w:tcW w:w="1350" w:type="dxa"/>
          </w:tcPr>
          <w:p w14:paraId="213AE699" w14:textId="77777777" w:rsidR="00584239" w:rsidRPr="00D07E50" w:rsidRDefault="00584239" w:rsidP="00584239">
            <w:pPr>
              <w:spacing w:after="200" w:line="276" w:lineRule="auto"/>
              <w:jc w:val="center"/>
            </w:pPr>
          </w:p>
          <w:p w14:paraId="6BAD2F5B" w14:textId="77777777" w:rsidR="00007529" w:rsidRPr="00D07E50" w:rsidRDefault="006604A1" w:rsidP="00584239">
            <w:pPr>
              <w:spacing w:after="200" w:line="276" w:lineRule="auto"/>
              <w:jc w:val="center"/>
            </w:pPr>
            <w:r w:rsidRPr="00D07E50">
              <w:t>Trainee</w:t>
            </w:r>
          </w:p>
        </w:tc>
        <w:tc>
          <w:tcPr>
            <w:tcW w:w="1819" w:type="dxa"/>
          </w:tcPr>
          <w:p w14:paraId="6DFEA39A" w14:textId="77777777" w:rsidR="00584239" w:rsidRPr="00D07E50" w:rsidRDefault="00584239" w:rsidP="00584239">
            <w:pPr>
              <w:spacing w:after="200" w:line="276" w:lineRule="auto"/>
              <w:jc w:val="center"/>
            </w:pPr>
          </w:p>
          <w:p w14:paraId="5CD73A5D" w14:textId="77777777" w:rsidR="00007529" w:rsidRPr="00D07E50" w:rsidRDefault="006604A1" w:rsidP="00584239">
            <w:pPr>
              <w:spacing w:after="200" w:line="276" w:lineRule="auto"/>
              <w:jc w:val="center"/>
            </w:pPr>
            <w:r w:rsidRPr="00D07E50">
              <w:t>Creation</w:t>
            </w:r>
          </w:p>
          <w:p w14:paraId="47E6DF85" w14:textId="77777777" w:rsidR="006604A1" w:rsidRPr="00D07E50" w:rsidRDefault="006604A1" w:rsidP="00584239">
            <w:pPr>
              <w:spacing w:after="200" w:line="276" w:lineRule="auto"/>
              <w:jc w:val="center"/>
            </w:pPr>
            <w:r w:rsidRPr="00D07E50">
              <w:t>V1.0</w:t>
            </w:r>
          </w:p>
        </w:tc>
      </w:tr>
      <w:tr w:rsidR="00007529" w14:paraId="6990A6E3" w14:textId="77777777" w:rsidTr="00EC66E8">
        <w:tc>
          <w:tcPr>
            <w:tcW w:w="1419" w:type="dxa"/>
          </w:tcPr>
          <w:p w14:paraId="1CE99FD1" w14:textId="77777777" w:rsidR="00007529" w:rsidRPr="00D07E50" w:rsidRDefault="00007529" w:rsidP="00584239">
            <w:pPr>
              <w:spacing w:after="200" w:line="276" w:lineRule="auto"/>
              <w:jc w:val="center"/>
              <w:rPr>
                <w:color w:val="000000" w:themeColor="text1"/>
              </w:rPr>
            </w:pPr>
          </w:p>
        </w:tc>
        <w:tc>
          <w:tcPr>
            <w:tcW w:w="1547" w:type="dxa"/>
          </w:tcPr>
          <w:p w14:paraId="49A4D058" w14:textId="77777777" w:rsidR="00007529" w:rsidRPr="00D07E50" w:rsidRDefault="00007529" w:rsidP="00584239">
            <w:pPr>
              <w:spacing w:after="200" w:line="276" w:lineRule="auto"/>
              <w:jc w:val="center"/>
              <w:rPr>
                <w:color w:val="000000" w:themeColor="text1"/>
              </w:rPr>
            </w:pPr>
          </w:p>
        </w:tc>
        <w:tc>
          <w:tcPr>
            <w:tcW w:w="1314" w:type="dxa"/>
          </w:tcPr>
          <w:p w14:paraId="52D99B61" w14:textId="77777777" w:rsidR="00007529" w:rsidRPr="00D07E50" w:rsidRDefault="00007529" w:rsidP="00584239">
            <w:pPr>
              <w:spacing w:after="200" w:line="276" w:lineRule="auto"/>
              <w:jc w:val="center"/>
              <w:rPr>
                <w:color w:val="000000" w:themeColor="text1"/>
              </w:rPr>
            </w:pPr>
          </w:p>
        </w:tc>
        <w:tc>
          <w:tcPr>
            <w:tcW w:w="1324" w:type="dxa"/>
          </w:tcPr>
          <w:p w14:paraId="012AC929" w14:textId="77777777" w:rsidR="00007529" w:rsidRPr="00D07E50" w:rsidRDefault="00007529" w:rsidP="00584239">
            <w:pPr>
              <w:spacing w:after="200" w:line="276" w:lineRule="auto"/>
              <w:jc w:val="center"/>
            </w:pPr>
          </w:p>
        </w:tc>
        <w:tc>
          <w:tcPr>
            <w:tcW w:w="1576" w:type="dxa"/>
          </w:tcPr>
          <w:p w14:paraId="6173D31A" w14:textId="77777777" w:rsidR="00007529" w:rsidRPr="00D07E50" w:rsidRDefault="00007529" w:rsidP="00584239">
            <w:pPr>
              <w:spacing w:after="200" w:line="276" w:lineRule="auto"/>
              <w:jc w:val="center"/>
              <w:rPr>
                <w:color w:val="FFFFFF" w:themeColor="background1"/>
              </w:rPr>
            </w:pPr>
          </w:p>
        </w:tc>
        <w:tc>
          <w:tcPr>
            <w:tcW w:w="1350" w:type="dxa"/>
          </w:tcPr>
          <w:p w14:paraId="337688E7" w14:textId="77777777" w:rsidR="00007529" w:rsidRPr="00D07E50" w:rsidRDefault="00007529" w:rsidP="00584239">
            <w:pPr>
              <w:spacing w:after="200" w:line="276" w:lineRule="auto"/>
              <w:jc w:val="center"/>
              <w:rPr>
                <w:color w:val="FFFFFF" w:themeColor="background1"/>
              </w:rPr>
            </w:pPr>
          </w:p>
        </w:tc>
        <w:tc>
          <w:tcPr>
            <w:tcW w:w="1819" w:type="dxa"/>
          </w:tcPr>
          <w:p w14:paraId="656EDFE8" w14:textId="77777777" w:rsidR="00007529" w:rsidRPr="00D07E50" w:rsidRDefault="00007529" w:rsidP="00584239">
            <w:pPr>
              <w:spacing w:after="200" w:line="276" w:lineRule="auto"/>
              <w:jc w:val="center"/>
              <w:rPr>
                <w:color w:val="FFFFFF" w:themeColor="background1"/>
              </w:rPr>
            </w:pPr>
          </w:p>
        </w:tc>
      </w:tr>
    </w:tbl>
    <w:p w14:paraId="6D5F49F9" w14:textId="77777777" w:rsidR="00FC30EF" w:rsidRDefault="00FC30EF" w:rsidP="00584239">
      <w:pPr>
        <w:spacing w:line="360" w:lineRule="auto"/>
        <w:jc w:val="center"/>
      </w:pPr>
    </w:p>
    <w:p w14:paraId="7BA5CACB" w14:textId="77777777" w:rsidR="00FC30EF" w:rsidRDefault="00FC30EF">
      <w:pPr>
        <w:spacing w:line="200" w:lineRule="exact"/>
      </w:pPr>
    </w:p>
    <w:p w14:paraId="2261B8F8" w14:textId="77777777" w:rsidR="00FC30EF" w:rsidRDefault="00FC30EF">
      <w:pPr>
        <w:spacing w:line="200" w:lineRule="exact"/>
      </w:pPr>
    </w:p>
    <w:p w14:paraId="1A01D93D" w14:textId="77777777" w:rsidR="00FC30EF" w:rsidRDefault="00FC30EF">
      <w:pPr>
        <w:spacing w:before="13" w:line="220" w:lineRule="exact"/>
        <w:rPr>
          <w:sz w:val="22"/>
          <w:szCs w:val="22"/>
        </w:rPr>
      </w:pPr>
    </w:p>
    <w:p w14:paraId="53F7B627" w14:textId="77777777" w:rsidR="00FC30EF" w:rsidRDefault="0029446F">
      <w:pPr>
        <w:spacing w:before="24" w:line="260" w:lineRule="exact"/>
        <w:ind w:left="1253"/>
        <w:rPr>
          <w:sz w:val="24"/>
          <w:szCs w:val="24"/>
        </w:rPr>
      </w:pPr>
      <w:r>
        <w:rPr>
          <w:b/>
          <w:color w:val="FFFFFF"/>
          <w:sz w:val="24"/>
          <w:szCs w:val="24"/>
        </w:rPr>
        <w:t xml:space="preserve">Date            </w:t>
      </w:r>
      <w:r w:rsidR="00007529">
        <w:rPr>
          <w:b/>
          <w:color w:val="FFFFFF"/>
          <w:sz w:val="24"/>
          <w:szCs w:val="24"/>
        </w:rPr>
        <w:t xml:space="preserve">  </w:t>
      </w:r>
      <w:r>
        <w:rPr>
          <w:b/>
          <w:color w:val="FFFFFF"/>
          <w:sz w:val="24"/>
          <w:szCs w:val="24"/>
        </w:rPr>
        <w:t xml:space="preserve"> Version    </w:t>
      </w:r>
      <w:r w:rsidR="00007529">
        <w:rPr>
          <w:b/>
          <w:color w:val="FFFFFF"/>
          <w:sz w:val="24"/>
          <w:szCs w:val="24"/>
        </w:rPr>
        <w:t xml:space="preserve">   Role         </w:t>
      </w:r>
      <w:r>
        <w:rPr>
          <w:b/>
          <w:color w:val="FFFFFF"/>
          <w:sz w:val="24"/>
          <w:szCs w:val="24"/>
        </w:rPr>
        <w:t xml:space="preserve">Name            </w:t>
      </w:r>
      <w:r w:rsidR="00007529">
        <w:rPr>
          <w:b/>
          <w:color w:val="FFFFFF"/>
          <w:sz w:val="24"/>
          <w:szCs w:val="24"/>
        </w:rPr>
        <w:t xml:space="preserve">  </w:t>
      </w:r>
      <w:r>
        <w:rPr>
          <w:b/>
          <w:color w:val="FFFFFF"/>
          <w:sz w:val="24"/>
          <w:szCs w:val="24"/>
        </w:rPr>
        <w:t xml:space="preserve">Organization    </w:t>
      </w:r>
      <w:r w:rsidR="00007529">
        <w:rPr>
          <w:b/>
          <w:color w:val="FFFFFF"/>
          <w:sz w:val="24"/>
          <w:szCs w:val="24"/>
        </w:rPr>
        <w:t xml:space="preserve">   </w:t>
      </w:r>
      <w:r>
        <w:rPr>
          <w:b/>
          <w:color w:val="FFFFFF"/>
          <w:sz w:val="24"/>
          <w:szCs w:val="24"/>
        </w:rPr>
        <w:t xml:space="preserve">Function         </w:t>
      </w:r>
      <w:r w:rsidR="00007529">
        <w:rPr>
          <w:b/>
          <w:color w:val="FFFFFF"/>
          <w:sz w:val="24"/>
          <w:szCs w:val="24"/>
        </w:rPr>
        <w:t xml:space="preserve">  </w:t>
      </w:r>
      <w:r>
        <w:rPr>
          <w:b/>
          <w:color w:val="FFFFFF"/>
          <w:sz w:val="24"/>
          <w:szCs w:val="24"/>
        </w:rPr>
        <w:t>Comments</w:t>
      </w:r>
    </w:p>
    <w:p w14:paraId="6113CA76" w14:textId="77777777" w:rsidR="00FC30EF" w:rsidRDefault="00FC30EF">
      <w:pPr>
        <w:spacing w:before="1" w:line="220" w:lineRule="exact"/>
        <w:rPr>
          <w:sz w:val="22"/>
          <w:szCs w:val="22"/>
        </w:rPr>
        <w:sectPr w:rsidR="00FC30EF">
          <w:headerReference w:type="default" r:id="rId10"/>
          <w:footerReference w:type="default" r:id="rId11"/>
          <w:pgSz w:w="12240" w:h="15840"/>
          <w:pgMar w:top="1360" w:right="0" w:bottom="280" w:left="0" w:header="0" w:footer="756" w:gutter="0"/>
          <w:pgNumType w:start="1"/>
          <w:cols w:space="720"/>
        </w:sectPr>
      </w:pPr>
    </w:p>
    <w:p w14:paraId="4F4AF7F8" w14:textId="77777777" w:rsidR="00FC30EF" w:rsidRDefault="00FC30EF">
      <w:pPr>
        <w:spacing w:before="6" w:line="180" w:lineRule="exact"/>
        <w:rPr>
          <w:sz w:val="18"/>
          <w:szCs w:val="18"/>
        </w:rPr>
      </w:pPr>
    </w:p>
    <w:p w14:paraId="0A17BC8A" w14:textId="77777777" w:rsidR="00FC30EF" w:rsidRDefault="0029446F" w:rsidP="00007529">
      <w:pPr>
        <w:spacing w:before="66"/>
        <w:rPr>
          <w:sz w:val="22"/>
          <w:szCs w:val="22"/>
        </w:rPr>
        <w:sectPr w:rsidR="00FC30EF">
          <w:type w:val="continuous"/>
          <w:pgSz w:w="12240" w:h="15840"/>
          <w:pgMar w:top="1480" w:right="0" w:bottom="280" w:left="0" w:header="720" w:footer="720" w:gutter="0"/>
          <w:cols w:num="5" w:space="720" w:equalWidth="0">
            <w:col w:w="4242" w:space="623"/>
            <w:col w:w="885" w:space="543"/>
            <w:col w:w="1505" w:space="269"/>
            <w:col w:w="443" w:space="1168"/>
            <w:col w:w="2562"/>
          </w:cols>
        </w:sectPr>
      </w:pPr>
      <w:r>
        <w:rPr>
          <w:color w:val="797979"/>
          <w:sz w:val="22"/>
          <w:szCs w:val="22"/>
        </w:rPr>
        <w:t>.</w:t>
      </w:r>
      <w:r w:rsidR="00AB72D9">
        <w:rPr>
          <w:noProof/>
        </w:rPr>
        <w:pict w14:anchorId="31AECC0E">
          <v:shapetype id="_x0000_t202" coordsize="21600,21600" o:spt="202" path="m,l,21600r21600,l21600,xe">
            <v:stroke joinstyle="miter"/>
            <v:path gradientshapeok="t" o:connecttype="rect"/>
          </v:shapetype>
          <v:shape id="_x0000_s3190" type="#_x0000_t202" style="position:absolute;margin-left:-62.65pt;margin-top:.8pt;width:57pt;height:35.3pt;z-index:251694592;mso-position-horizontal-relative:text;mso-position-vertical-relative:text">
            <v:textbox style="mso-next-textbox:#_x0000_s3190">
              <w:txbxContent>
                <w:p w14:paraId="60B54D35" w14:textId="77777777" w:rsidR="00732FF7" w:rsidRDefault="00732FF7"/>
              </w:txbxContent>
            </v:textbox>
          </v:shape>
        </w:pict>
      </w:r>
      <w:r>
        <w:br w:type="column"/>
      </w:r>
    </w:p>
    <w:p w14:paraId="4BA8ACA2" w14:textId="77777777" w:rsidR="00FC30EF" w:rsidRDefault="00FC30EF">
      <w:pPr>
        <w:spacing w:before="6" w:line="160" w:lineRule="exact"/>
        <w:rPr>
          <w:sz w:val="16"/>
          <w:szCs w:val="16"/>
        </w:rPr>
      </w:pPr>
    </w:p>
    <w:p w14:paraId="20F3AD07" w14:textId="77777777" w:rsidR="00FC30EF" w:rsidRDefault="00FC30EF">
      <w:pPr>
        <w:spacing w:line="200" w:lineRule="exact"/>
      </w:pPr>
    </w:p>
    <w:p w14:paraId="3F41A7C8" w14:textId="40CED65C" w:rsidR="00FC30EF" w:rsidRDefault="0029446F">
      <w:pPr>
        <w:spacing w:line="380" w:lineRule="exact"/>
        <w:ind w:left="1152"/>
        <w:rPr>
          <w:rFonts w:ascii="Calibri" w:eastAsia="Calibri" w:hAnsi="Calibri" w:cs="Calibri"/>
          <w:sz w:val="32"/>
          <w:szCs w:val="32"/>
        </w:rPr>
      </w:pPr>
      <w:r>
        <w:rPr>
          <w:rFonts w:ascii="Calibri" w:eastAsia="Calibri" w:hAnsi="Calibri" w:cs="Calibri"/>
          <w:color w:val="2D74B5"/>
          <w:w w:val="99"/>
          <w:position w:val="1"/>
          <w:sz w:val="32"/>
          <w:szCs w:val="32"/>
        </w:rPr>
        <w:t>Table</w:t>
      </w:r>
      <w:r w:rsidR="00237E48">
        <w:rPr>
          <w:rFonts w:ascii="Calibri" w:eastAsia="Calibri" w:hAnsi="Calibri" w:cs="Calibri"/>
          <w:color w:val="2D74B5"/>
          <w:w w:val="99"/>
          <w:position w:val="1"/>
          <w:sz w:val="32"/>
          <w:szCs w:val="32"/>
        </w:rPr>
        <w:t xml:space="preserve"> </w:t>
      </w:r>
      <w:r>
        <w:rPr>
          <w:rFonts w:ascii="Calibri" w:eastAsia="Calibri" w:hAnsi="Calibri" w:cs="Calibri"/>
          <w:color w:val="2D74B5"/>
          <w:w w:val="99"/>
          <w:position w:val="1"/>
          <w:sz w:val="32"/>
          <w:szCs w:val="32"/>
        </w:rPr>
        <w:t>of</w:t>
      </w:r>
      <w:r w:rsidR="00237E48">
        <w:rPr>
          <w:rFonts w:ascii="Calibri" w:eastAsia="Calibri" w:hAnsi="Calibri" w:cs="Calibri"/>
          <w:color w:val="2D74B5"/>
          <w:w w:val="99"/>
          <w:position w:val="1"/>
          <w:sz w:val="32"/>
          <w:szCs w:val="32"/>
        </w:rPr>
        <w:t xml:space="preserve"> </w:t>
      </w:r>
      <w:r>
        <w:rPr>
          <w:rFonts w:ascii="Calibri" w:eastAsia="Calibri" w:hAnsi="Calibri" w:cs="Calibri"/>
          <w:color w:val="2D74B5"/>
          <w:w w:val="99"/>
          <w:position w:val="1"/>
          <w:sz w:val="32"/>
          <w:szCs w:val="32"/>
        </w:rPr>
        <w:t>Contents</w:t>
      </w:r>
    </w:p>
    <w:p w14:paraId="54CE6D03" w14:textId="77777777" w:rsidR="00FC30EF" w:rsidRPr="00237E48" w:rsidRDefault="0029446F">
      <w:pPr>
        <w:spacing w:before="61"/>
        <w:ind w:left="1152"/>
        <w:rPr>
          <w:sz w:val="22"/>
          <w:szCs w:val="22"/>
        </w:rPr>
      </w:pPr>
      <w:r>
        <w:rPr>
          <w:color w:val="797979"/>
          <w:sz w:val="22"/>
          <w:szCs w:val="22"/>
        </w:rPr>
        <w:t xml:space="preserve">1. </w:t>
      </w:r>
      <w:r w:rsidRPr="00237E48">
        <w:rPr>
          <w:sz w:val="22"/>
          <w:szCs w:val="22"/>
        </w:rPr>
        <w:t>Introduction ...............................................................................................................................................3</w:t>
      </w:r>
    </w:p>
    <w:p w14:paraId="0E38DF43" w14:textId="77777777" w:rsidR="00FC30EF" w:rsidRPr="00237E48" w:rsidRDefault="00FC30EF">
      <w:pPr>
        <w:spacing w:before="5" w:line="160" w:lineRule="exact"/>
        <w:rPr>
          <w:sz w:val="16"/>
          <w:szCs w:val="16"/>
        </w:rPr>
      </w:pPr>
    </w:p>
    <w:p w14:paraId="36D9D8A5" w14:textId="77777777" w:rsidR="00FC30EF" w:rsidRPr="00237E48" w:rsidRDefault="0029446F">
      <w:pPr>
        <w:ind w:left="1373"/>
        <w:rPr>
          <w:sz w:val="22"/>
          <w:szCs w:val="22"/>
        </w:rPr>
      </w:pPr>
      <w:r w:rsidRPr="00237E48">
        <w:rPr>
          <w:sz w:val="22"/>
          <w:szCs w:val="22"/>
        </w:rPr>
        <w:t>1.1 Purpose of the document..................................................................................................................3</w:t>
      </w:r>
    </w:p>
    <w:p w14:paraId="5E58FA78" w14:textId="77777777" w:rsidR="00FC30EF" w:rsidRPr="00237E48" w:rsidRDefault="00FC30EF">
      <w:pPr>
        <w:spacing w:before="7" w:line="160" w:lineRule="exact"/>
        <w:rPr>
          <w:sz w:val="16"/>
          <w:szCs w:val="16"/>
        </w:rPr>
      </w:pPr>
    </w:p>
    <w:p w14:paraId="168DC735" w14:textId="77777777" w:rsidR="00FC30EF" w:rsidRPr="00237E48" w:rsidRDefault="0029446F">
      <w:pPr>
        <w:ind w:left="1373"/>
        <w:rPr>
          <w:sz w:val="22"/>
          <w:szCs w:val="22"/>
        </w:rPr>
      </w:pPr>
      <w:r w:rsidRPr="00237E48">
        <w:rPr>
          <w:sz w:val="22"/>
          <w:szCs w:val="22"/>
        </w:rPr>
        <w:t>1.2 Objectives.............................................................................................................................................3</w:t>
      </w:r>
    </w:p>
    <w:p w14:paraId="581FE829" w14:textId="77777777" w:rsidR="00FC30EF" w:rsidRPr="00237E48" w:rsidRDefault="00FC30EF" w:rsidP="000E6073">
      <w:pPr>
        <w:rPr>
          <w:sz w:val="22"/>
          <w:szCs w:val="22"/>
        </w:rPr>
      </w:pPr>
    </w:p>
    <w:p w14:paraId="5B1A57AB" w14:textId="77777777" w:rsidR="00FC30EF" w:rsidRPr="00237E48" w:rsidRDefault="00FC30EF">
      <w:pPr>
        <w:spacing w:before="7" w:line="160" w:lineRule="exact"/>
        <w:rPr>
          <w:sz w:val="16"/>
          <w:szCs w:val="16"/>
        </w:rPr>
      </w:pPr>
    </w:p>
    <w:p w14:paraId="1CA20EBE" w14:textId="77777777" w:rsidR="00FC30EF" w:rsidRPr="00237E48" w:rsidRDefault="0029446F">
      <w:pPr>
        <w:ind w:left="1152"/>
        <w:rPr>
          <w:sz w:val="22"/>
          <w:szCs w:val="22"/>
        </w:rPr>
      </w:pPr>
      <w:r w:rsidRPr="00237E48">
        <w:rPr>
          <w:sz w:val="22"/>
          <w:szCs w:val="22"/>
        </w:rPr>
        <w:t>2. AS IS Process Description.........................................................................................................................4</w:t>
      </w:r>
    </w:p>
    <w:p w14:paraId="101C5DC7" w14:textId="77777777" w:rsidR="00FC30EF" w:rsidRPr="00237E48" w:rsidRDefault="00FC30EF">
      <w:pPr>
        <w:spacing w:before="7" w:line="160" w:lineRule="exact"/>
        <w:rPr>
          <w:sz w:val="16"/>
          <w:szCs w:val="16"/>
        </w:rPr>
      </w:pPr>
    </w:p>
    <w:p w14:paraId="2B464B19" w14:textId="77777777" w:rsidR="00FC30EF" w:rsidRPr="00237E48" w:rsidRDefault="0029446F">
      <w:pPr>
        <w:ind w:left="1373"/>
        <w:rPr>
          <w:sz w:val="22"/>
          <w:szCs w:val="22"/>
        </w:rPr>
      </w:pPr>
      <w:r w:rsidRPr="00237E48">
        <w:rPr>
          <w:sz w:val="22"/>
          <w:szCs w:val="22"/>
        </w:rPr>
        <w:t>2.1 Process overview.................................................................................................................................4</w:t>
      </w:r>
    </w:p>
    <w:p w14:paraId="42BBD393" w14:textId="77777777" w:rsidR="00FC30EF" w:rsidRPr="00237E48" w:rsidRDefault="00FC30EF">
      <w:pPr>
        <w:spacing w:before="7" w:line="160" w:lineRule="exact"/>
        <w:rPr>
          <w:sz w:val="16"/>
          <w:szCs w:val="16"/>
        </w:rPr>
      </w:pPr>
    </w:p>
    <w:p w14:paraId="3AB091E8" w14:textId="77777777" w:rsidR="00FC30EF" w:rsidRPr="00237E48" w:rsidRDefault="0029446F">
      <w:pPr>
        <w:ind w:left="1373"/>
        <w:rPr>
          <w:sz w:val="22"/>
          <w:szCs w:val="22"/>
        </w:rPr>
      </w:pPr>
      <w:r w:rsidRPr="00237E48">
        <w:rPr>
          <w:sz w:val="22"/>
          <w:szCs w:val="22"/>
        </w:rPr>
        <w:t>2.2 Detailed Process map.........................................................................................................................6</w:t>
      </w:r>
    </w:p>
    <w:p w14:paraId="22DA5384" w14:textId="77777777" w:rsidR="00FC30EF" w:rsidRPr="00237E48" w:rsidRDefault="00FC30EF">
      <w:pPr>
        <w:spacing w:before="7" w:line="160" w:lineRule="exact"/>
        <w:rPr>
          <w:sz w:val="16"/>
          <w:szCs w:val="16"/>
        </w:rPr>
      </w:pPr>
    </w:p>
    <w:p w14:paraId="2CC2A773" w14:textId="77777777" w:rsidR="00FC30EF" w:rsidRPr="00237E48" w:rsidRDefault="0029446F">
      <w:pPr>
        <w:ind w:left="1373"/>
        <w:rPr>
          <w:sz w:val="22"/>
          <w:szCs w:val="22"/>
        </w:rPr>
      </w:pPr>
      <w:r w:rsidRPr="00237E48">
        <w:rPr>
          <w:sz w:val="22"/>
          <w:szCs w:val="22"/>
        </w:rPr>
        <w:t>2.3 Detailed Process Steps .......................................................................................................................8</w:t>
      </w:r>
    </w:p>
    <w:p w14:paraId="429EBEF8" w14:textId="77777777" w:rsidR="00FC30EF" w:rsidRPr="00237E48" w:rsidRDefault="00FC30EF">
      <w:pPr>
        <w:spacing w:before="5" w:line="160" w:lineRule="exact"/>
        <w:rPr>
          <w:sz w:val="16"/>
          <w:szCs w:val="16"/>
        </w:rPr>
      </w:pPr>
    </w:p>
    <w:p w14:paraId="5F1101EA" w14:textId="77777777" w:rsidR="00FC30EF" w:rsidRPr="00237E48" w:rsidRDefault="0029446F">
      <w:pPr>
        <w:ind w:left="1373"/>
        <w:rPr>
          <w:sz w:val="22"/>
          <w:szCs w:val="22"/>
        </w:rPr>
      </w:pPr>
      <w:r w:rsidRPr="00237E48">
        <w:rPr>
          <w:sz w:val="22"/>
          <w:szCs w:val="22"/>
        </w:rPr>
        <w:t>2.4 Exceptions handling......................................................................................................................... 11</w:t>
      </w:r>
    </w:p>
    <w:p w14:paraId="2A835556" w14:textId="77777777" w:rsidR="00FC30EF" w:rsidRPr="00237E48" w:rsidRDefault="00FC30EF">
      <w:pPr>
        <w:spacing w:before="7" w:line="160" w:lineRule="exact"/>
        <w:rPr>
          <w:sz w:val="16"/>
          <w:szCs w:val="16"/>
        </w:rPr>
      </w:pPr>
    </w:p>
    <w:p w14:paraId="0B6D8A3B" w14:textId="77777777" w:rsidR="00FC30EF" w:rsidRPr="00237E48" w:rsidRDefault="0029446F">
      <w:pPr>
        <w:ind w:left="1373"/>
        <w:rPr>
          <w:sz w:val="22"/>
          <w:szCs w:val="22"/>
        </w:rPr>
      </w:pPr>
      <w:r w:rsidRPr="00237E48">
        <w:rPr>
          <w:sz w:val="22"/>
          <w:szCs w:val="22"/>
        </w:rPr>
        <w:t>2.5 Error mapping and handling .......................................................................................................... 12</w:t>
      </w:r>
    </w:p>
    <w:p w14:paraId="045C9F93" w14:textId="77777777" w:rsidR="00FC30EF" w:rsidRPr="00237E48" w:rsidRDefault="00FC30EF">
      <w:pPr>
        <w:spacing w:before="7" w:line="160" w:lineRule="exact"/>
        <w:rPr>
          <w:sz w:val="16"/>
          <w:szCs w:val="16"/>
        </w:rPr>
      </w:pPr>
    </w:p>
    <w:p w14:paraId="70628F55" w14:textId="77777777" w:rsidR="00FC30EF" w:rsidRPr="00237E48" w:rsidRDefault="0029446F">
      <w:pPr>
        <w:ind w:left="1373"/>
        <w:rPr>
          <w:sz w:val="22"/>
          <w:szCs w:val="22"/>
        </w:rPr>
      </w:pPr>
      <w:r w:rsidRPr="00237E48">
        <w:rPr>
          <w:sz w:val="22"/>
          <w:szCs w:val="22"/>
        </w:rPr>
        <w:t>2.6 In-Scope application details............................................................................................................ 12</w:t>
      </w:r>
    </w:p>
    <w:p w14:paraId="1021B448" w14:textId="77777777" w:rsidR="008808D9" w:rsidRPr="00237E48" w:rsidRDefault="008808D9">
      <w:pPr>
        <w:ind w:left="1373"/>
        <w:rPr>
          <w:sz w:val="22"/>
          <w:szCs w:val="22"/>
        </w:rPr>
      </w:pPr>
    </w:p>
    <w:p w14:paraId="780DE021" w14:textId="77777777" w:rsidR="008808D9" w:rsidRPr="00237E48" w:rsidRDefault="008808D9">
      <w:pPr>
        <w:ind w:left="1373"/>
        <w:rPr>
          <w:sz w:val="22"/>
          <w:szCs w:val="22"/>
        </w:rPr>
      </w:pPr>
      <w:r w:rsidRPr="00237E48">
        <w:rPr>
          <w:sz w:val="22"/>
          <w:szCs w:val="22"/>
        </w:rPr>
        <w:t xml:space="preserve">2.7 Reporting </w:t>
      </w:r>
    </w:p>
    <w:p w14:paraId="475C581C" w14:textId="77777777" w:rsidR="00FC30EF" w:rsidRPr="00237E48" w:rsidRDefault="00FC30EF">
      <w:pPr>
        <w:spacing w:before="7" w:line="160" w:lineRule="exact"/>
        <w:rPr>
          <w:sz w:val="16"/>
          <w:szCs w:val="16"/>
        </w:rPr>
      </w:pPr>
    </w:p>
    <w:p w14:paraId="3CAD0968" w14:textId="77777777" w:rsidR="00FC30EF" w:rsidRPr="00237E48" w:rsidRDefault="0029446F">
      <w:pPr>
        <w:ind w:left="1152"/>
        <w:rPr>
          <w:sz w:val="22"/>
          <w:szCs w:val="22"/>
        </w:rPr>
      </w:pPr>
      <w:r w:rsidRPr="00237E48">
        <w:rPr>
          <w:sz w:val="22"/>
          <w:szCs w:val="22"/>
        </w:rPr>
        <w:t>3. Development details.............................................................................................................................. 13</w:t>
      </w:r>
    </w:p>
    <w:p w14:paraId="554EAF73" w14:textId="77777777" w:rsidR="00FC30EF" w:rsidRPr="00237E48" w:rsidRDefault="00FC30EF">
      <w:pPr>
        <w:spacing w:before="7" w:line="160" w:lineRule="exact"/>
        <w:rPr>
          <w:sz w:val="16"/>
          <w:szCs w:val="16"/>
        </w:rPr>
      </w:pPr>
    </w:p>
    <w:p w14:paraId="46ADB25B" w14:textId="77777777" w:rsidR="00FC30EF" w:rsidRPr="00237E48" w:rsidRDefault="0029446F">
      <w:pPr>
        <w:ind w:left="1373"/>
        <w:rPr>
          <w:sz w:val="22"/>
          <w:szCs w:val="22"/>
        </w:rPr>
      </w:pPr>
      <w:r w:rsidRPr="00237E48">
        <w:rPr>
          <w:sz w:val="22"/>
          <w:szCs w:val="22"/>
        </w:rPr>
        <w:t>3.1 Prerequisites for development ...................................................................................................... 13</w:t>
      </w:r>
    </w:p>
    <w:p w14:paraId="10A03643" w14:textId="77777777" w:rsidR="00FC30EF" w:rsidRPr="00237E48" w:rsidRDefault="00FC30EF">
      <w:pPr>
        <w:spacing w:before="7" w:line="160" w:lineRule="exact"/>
        <w:rPr>
          <w:sz w:val="16"/>
          <w:szCs w:val="16"/>
        </w:rPr>
      </w:pPr>
    </w:p>
    <w:p w14:paraId="6D4E5CB6" w14:textId="77777777" w:rsidR="00FC30EF" w:rsidRPr="00237E48" w:rsidRDefault="0029446F">
      <w:pPr>
        <w:ind w:left="1373"/>
        <w:rPr>
          <w:sz w:val="22"/>
          <w:szCs w:val="22"/>
        </w:rPr>
      </w:pPr>
      <w:r w:rsidRPr="00237E48">
        <w:rPr>
          <w:sz w:val="22"/>
          <w:szCs w:val="22"/>
        </w:rPr>
        <w:t>3.2 Password policies............................................................................................................................. 13</w:t>
      </w:r>
    </w:p>
    <w:p w14:paraId="7247B10B" w14:textId="77777777" w:rsidR="00FC30EF" w:rsidRPr="00237E48" w:rsidRDefault="00FC30EF">
      <w:pPr>
        <w:spacing w:before="5" w:line="160" w:lineRule="exact"/>
        <w:rPr>
          <w:sz w:val="16"/>
          <w:szCs w:val="16"/>
        </w:rPr>
      </w:pPr>
    </w:p>
    <w:p w14:paraId="435FE7CF" w14:textId="77777777" w:rsidR="00FC30EF" w:rsidRPr="00237E48" w:rsidRDefault="0029446F">
      <w:pPr>
        <w:ind w:left="1373"/>
        <w:rPr>
          <w:sz w:val="22"/>
          <w:szCs w:val="22"/>
        </w:rPr>
      </w:pPr>
      <w:r w:rsidRPr="00237E48">
        <w:rPr>
          <w:sz w:val="22"/>
          <w:szCs w:val="22"/>
        </w:rPr>
        <w:t>3.3 Credentials and asset management ............................................................................................. 13</w:t>
      </w:r>
    </w:p>
    <w:p w14:paraId="514CD0EE" w14:textId="77777777" w:rsidR="00FC30EF" w:rsidRPr="00237E48" w:rsidRDefault="00FC30EF">
      <w:pPr>
        <w:spacing w:before="7" w:line="160" w:lineRule="exact"/>
        <w:rPr>
          <w:sz w:val="16"/>
          <w:szCs w:val="16"/>
        </w:rPr>
      </w:pPr>
    </w:p>
    <w:p w14:paraId="0AF82769" w14:textId="77777777" w:rsidR="00FC30EF" w:rsidRPr="00237E48" w:rsidRDefault="0029446F">
      <w:pPr>
        <w:ind w:left="1152"/>
        <w:rPr>
          <w:sz w:val="22"/>
          <w:szCs w:val="22"/>
        </w:rPr>
      </w:pPr>
      <w:r w:rsidRPr="00237E48">
        <w:rPr>
          <w:sz w:val="22"/>
          <w:szCs w:val="22"/>
        </w:rPr>
        <w:t>4. Document Approval Flow...................................................................................................................... 13</w:t>
      </w:r>
    </w:p>
    <w:p w14:paraId="6D0C9EAA" w14:textId="77777777" w:rsidR="00FC30EF" w:rsidRPr="00237E48" w:rsidRDefault="00FC30EF">
      <w:pPr>
        <w:spacing w:before="7" w:line="160" w:lineRule="exact"/>
        <w:rPr>
          <w:sz w:val="16"/>
          <w:szCs w:val="16"/>
        </w:rPr>
      </w:pPr>
    </w:p>
    <w:p w14:paraId="182FD074" w14:textId="77777777" w:rsidR="00FC30EF" w:rsidRPr="00237E48" w:rsidRDefault="0029446F">
      <w:pPr>
        <w:ind w:left="1152"/>
        <w:rPr>
          <w:sz w:val="22"/>
          <w:szCs w:val="22"/>
        </w:rPr>
      </w:pPr>
      <w:r w:rsidRPr="00237E48">
        <w:rPr>
          <w:sz w:val="22"/>
          <w:szCs w:val="22"/>
        </w:rPr>
        <w:t>5. Appendix ................................................................................................................................................. 14</w:t>
      </w:r>
    </w:p>
    <w:p w14:paraId="7D5CACCE" w14:textId="77777777" w:rsidR="00FC30EF" w:rsidRPr="00237E48" w:rsidRDefault="00FC30EF">
      <w:pPr>
        <w:spacing w:before="7" w:line="160" w:lineRule="exact"/>
        <w:rPr>
          <w:sz w:val="16"/>
          <w:szCs w:val="16"/>
        </w:rPr>
      </w:pPr>
    </w:p>
    <w:p w14:paraId="675E63A7" w14:textId="229DE2E0" w:rsidR="00FC30EF" w:rsidRPr="00237E48" w:rsidRDefault="0029446F">
      <w:pPr>
        <w:ind w:left="1373"/>
        <w:rPr>
          <w:sz w:val="22"/>
          <w:szCs w:val="22"/>
        </w:rPr>
        <w:sectPr w:rsidR="00FC30EF" w:rsidRPr="00237E48">
          <w:pgSz w:w="12240" w:h="15840"/>
          <w:pgMar w:top="1360" w:right="0" w:bottom="280" w:left="0" w:header="0" w:footer="756" w:gutter="0"/>
          <w:cols w:space="720"/>
        </w:sectPr>
      </w:pPr>
      <w:r w:rsidRPr="00237E48">
        <w:rPr>
          <w:sz w:val="22"/>
          <w:szCs w:val="22"/>
        </w:rPr>
        <w:t xml:space="preserve">5.1 </w:t>
      </w:r>
      <w:r w:rsidR="00237E48" w:rsidRPr="00237E48">
        <w:rPr>
          <w:sz w:val="22"/>
          <w:szCs w:val="22"/>
        </w:rPr>
        <w:t>UiPath</w:t>
      </w:r>
      <w:r w:rsidRPr="00237E48">
        <w:rPr>
          <w:sz w:val="22"/>
          <w:szCs w:val="22"/>
        </w:rPr>
        <w:t xml:space="preserve"> automated process details............................................................................................... 14</w:t>
      </w:r>
    </w:p>
    <w:p w14:paraId="2B21F195" w14:textId="77777777" w:rsidR="00FC30EF" w:rsidRDefault="00FC30EF">
      <w:pPr>
        <w:spacing w:before="7" w:line="100" w:lineRule="exact"/>
        <w:rPr>
          <w:sz w:val="10"/>
          <w:szCs w:val="10"/>
        </w:rPr>
      </w:pPr>
    </w:p>
    <w:p w14:paraId="503DBAE4" w14:textId="77777777" w:rsidR="00FC30EF" w:rsidRDefault="00FC30EF">
      <w:pPr>
        <w:spacing w:line="200" w:lineRule="exact"/>
      </w:pPr>
    </w:p>
    <w:p w14:paraId="6B37ADE5" w14:textId="77777777" w:rsidR="00FC30EF" w:rsidRDefault="00FC30EF">
      <w:pPr>
        <w:spacing w:line="200" w:lineRule="exact"/>
      </w:pPr>
    </w:p>
    <w:p w14:paraId="521707B3" w14:textId="77777777" w:rsidR="00FC30EF" w:rsidRPr="00123765" w:rsidRDefault="0029446F" w:rsidP="00123765">
      <w:pPr>
        <w:spacing w:line="560" w:lineRule="exact"/>
        <w:ind w:left="851"/>
        <w:rPr>
          <w:color w:val="0070C0"/>
          <w:sz w:val="52"/>
          <w:szCs w:val="52"/>
        </w:rPr>
      </w:pPr>
      <w:r w:rsidRPr="00123765">
        <w:rPr>
          <w:color w:val="0070C0"/>
          <w:sz w:val="52"/>
          <w:szCs w:val="52"/>
        </w:rPr>
        <w:t>1. Introductio</w:t>
      </w:r>
      <w:r w:rsidR="00413458" w:rsidRPr="00123765">
        <w:rPr>
          <w:color w:val="0070C0"/>
          <w:sz w:val="52"/>
          <w:szCs w:val="52"/>
        </w:rPr>
        <w:t>n</w:t>
      </w:r>
    </w:p>
    <w:p w14:paraId="588F523D" w14:textId="77777777" w:rsidR="00413458" w:rsidRDefault="00413458" w:rsidP="00607293">
      <w:pPr>
        <w:tabs>
          <w:tab w:val="left" w:pos="1680"/>
        </w:tabs>
        <w:spacing w:before="12" w:line="260" w:lineRule="exact"/>
      </w:pPr>
    </w:p>
    <w:p w14:paraId="0D52E3CD" w14:textId="77777777" w:rsidR="00607293" w:rsidRDefault="00AB72D9" w:rsidP="00123765">
      <w:pPr>
        <w:tabs>
          <w:tab w:val="left" w:pos="1680"/>
        </w:tabs>
        <w:spacing w:before="12" w:line="260" w:lineRule="exact"/>
        <w:rPr>
          <w:sz w:val="26"/>
          <w:szCs w:val="26"/>
        </w:rPr>
      </w:pPr>
      <w:r>
        <w:pict w14:anchorId="19D6F05B">
          <v:group id="_x0000_s3026" style="position:absolute;margin-left:244.55pt;margin-top:1.7pt;width:105.05pt;height:16pt;z-index:-251681280;mso-position-horizontal-relative:page" coordorigin="5274,883" coordsize="2101,320">
            <v:shape id="_x0000_s3037" style="position:absolute;left:5322;top:971;width:28;height:108" coordorigin="5322,971" coordsize="28,108" path="m5322,987r9,92l5333,1060r6,-19l5351,971r-18,8l5322,987xe" fillcolor="#2170b1" stroked="f">
              <v:path arrowok="t"/>
            </v:shape>
            <v:shape id="_x0000_s3036" style="position:absolute;left:5556;top:966;width:224;height:226" coordorigin="5556,966" coordsize="224,226" path="m5656,1152r-11,-3l5635,1144r-9,-5l5627,1186r20,5l5668,1192r20,-1l5708,1186r18,-7l5739,1170r15,-14l5766,1139r8,-19l5779,1100r1,-21l5780,1077r-2,-21l5773,1036r-7,-17l5756,1005r-14,-14l5726,979r-18,-7l5689,967r-21,-1l5648,967r-20,5l5610,979r-13,9l5582,1002r-12,17l5562,1038r-5,19l5556,1079r,2l5557,1102r5,19l5570,1139r10,14l5594,1167r16,12l5611,1118r-6,-18l5603,1079r2,-23l5612,1038r6,-11l5626,1019r9,-6l5645,1008r11,-3l5680,1005r10,3l5700,1013r10,6l5718,1027r6,11l5731,1057r2,22l5733,1081r-2,21l5724,1120r-6,11l5710,1139r-10,5l5690,1149r-10,3l5656,1152xe" fillcolor="#2170b1" stroked="f">
              <v:path arrowok="t"/>
            </v:shape>
            <v:shape id="_x0000_s3035" style="position:absolute;left:5610;top:1118;width:17;height:68" coordorigin="5610,1118" coordsize="17,68" path="m5627,1186r-1,-47l5618,1131r-6,-11l5611,1118r-1,61l5627,1186xe" fillcolor="#2170b1" stroked="f">
              <v:path arrowok="t"/>
            </v:shape>
            <v:shape id="_x0000_s3034" style="position:absolute;left:6066;top:969;width:209;height:224" coordorigin="6066,969" coordsize="209,224" path="m6129,1190r22,3l6162,1192r19,-4l6199,1179r7,-5l6219,1160r9,-19l6228,1189r46,l6274,969r-46,l6228,1086r-1,16l6222,1122r-10,15l6207,1142r-18,9l6168,1155r-5,-1l6142,1150r-15,-12l6122,1132r-8,-18l6111,1092r,-123l6066,969r,128l6067,1114r4,21l6078,1153r11,15l6110,1184r19,6xe" fillcolor="#2170b1" stroked="f">
              <v:path arrowok="t"/>
            </v:shape>
            <v:shape id="_x0000_s3033" style="position:absolute;left:6330;top:965;width:362;height:224" coordorigin="6330,965" coordsize="362,224" path="m6537,1000r-10,18l6523,1009r-11,-17l6498,979r-8,-5l6471,967r-21,-2l6441,965r-20,4l6404,978r-5,3l6385,996r-9,19l6376,969r-46,l6330,1189r46,l6376,1072r1,-15l6382,1037r10,-15l6413,1008r21,-3l6437,1005r21,5l6474,1021r4,5l6486,1043r2,23l6488,1189r46,l6534,1072r1,-15l6540,1037r10,-15l6571,1008r22,-3l6596,1005r20,5l6632,1021r4,5l6644,1043r3,23l6647,1189r45,l6692,1061r-1,-18l6687,1022r-7,-17l6669,990r-5,-5l6647,974r-19,-7l6606,965r-11,1l6576,970r-18,9l6550,985r-13,15xe" fillcolor="#2170b1" stroked="f">
              <v:path arrowok="t"/>
            </v:shape>
            <v:shape id="_x0000_s3032" style="position:absolute;left:6772;top:979;width:13;height:88" coordorigin="6772,979" coordsize="13,88" path="m6784,979r-12,9l6777,1067r1,-14l6785,1033r-1,-54xe" fillcolor="#2170b1" stroked="f">
              <v:path arrowok="t"/>
            </v:shape>
            <v:shape id="_x0000_s3031" style="position:absolute;left:6732;top:966;width:216;height:226" coordorigin="6732,966" coordsize="216,226" path="m6948,1076r,-8l6947,1054r-4,-20l6935,1016r-7,-10l6915,991r-17,-12l6882,972r-20,-5l6841,966r-19,1l6802,972r-18,7l6785,1033r11,-14l6802,1014r18,-9l6841,1002r11,l6863,1005r9,4l6882,1014r7,7l6895,1031r5,10l6903,1053r-1,14l6777,1067r-5,-79l6757,1002r-11,17l6738,1038r-5,19l6732,1079r,2l6733,1102r5,20l6746,1139r8,14l6768,1167r16,12l6801,1186r19,5l6841,1192r12,l6873,1188r18,-6l6914,1168r14,-14l6940,1132r6,-20l6897,1112r-2,13l6888,1136r-10,7l6877,1144r-17,8l6839,1155r-7,l6812,1150r-17,-12l6787,1129r-7,-18l6777,1088r169,l6948,1082r,-6xe" fillcolor="#2170b1" stroked="f">
              <v:path arrowok="t"/>
            </v:shape>
            <v:shape id="_x0000_s3030" style="position:absolute;left:6992;top:965;width:208;height:224" coordorigin="6992,965" coordsize="208,224" path="m7104,1004r20,4l7140,1020r5,6l7153,1043r2,23l7155,1189r46,l7201,1061r-1,-18l7196,1023r-8,-18l7178,990r-21,-16l7138,967r-22,-2l7105,966r-19,4l7068,979r-7,5l7047,998r-9,19l7038,969r-46,l6992,1189r46,l7038,1072r1,-16l7045,1036r10,-15l7060,1016r17,-9l7098,1003r6,1xe" fillcolor="#2170b1" stroked="f">
              <v:path arrowok="t"/>
            </v:shape>
            <v:shape id="_x0000_s3029" style="position:absolute;left:7234;top:914;width:131;height:276" coordorigin="7234,914" coordsize="131,276" path="m7314,1187r23,2l7365,1189r,-39l7331,1150r-8,-3l7318,1143r-4,-5l7311,1129r,-122l7365,1007r,-38l7311,969r,-55l7265,914r,55l7234,969r,38l7265,1007r,109l7267,1139r6,19l7284,1172r11,9l7314,1187xe" fillcolor="#2170b1" stroked="f">
              <v:path arrowok="t"/>
            </v:shape>
            <v:shape id="_x0000_s3028" style="position:absolute;left:5812;top:966;width:215;height:226" coordorigin="5812,966" coordsize="215,226" path="m5859,1079r2,-21l5867,1039r10,-15l5883,1018r17,-9l5921,1005r1,l5943,1008r17,9l5970,1025r6,11l5979,1050r49,l6025,1039r-7,-20l6007,1003r-14,-15l5981,980r-17,-8l5944,967r-22,-1l5902,967r-19,5l5865,979r-13,9l5838,1002r-12,17l5818,1038r-4,19l5812,1079r,2l5814,1102r5,20l5826,1139r9,14l5849,1167r16,12l5881,1186r20,5l5922,1192r16,-1l5958,1187r19,-7l5993,1169r8,-7l6013,1146r9,-18l6028,1108r-49,l5976,1122r-6,10l5960,1140r-1,1l5942,1150r-21,3l5913,1152r-20,-6l5877,1134r-9,-13l5862,1102r-3,-23xe" fillcolor="#2170b1" stroked="f">
              <v:path arrowok="t"/>
            </v:shape>
            <v:shape id="_x0000_s3027" style="position:absolute;left:5284;top:893;width:227;height:299" coordorigin="5284,893" coordsize="227,299" path="m5411,1006r12,3l5433,1015r10,6l5451,1029r6,12l5463,1052r3,12l5466,1093r-3,13l5457,1117r-6,11l5443,1137r-10,6l5423,1149r-12,3l5398,1152r-13,-1l5365,1144r-15,-12l5341,1120r-7,-19l5331,1079r-9,-92l5308,1001r-11,18l5290,1038r-4,19l5284,1079r,2l5286,1102r4,20l5297,1139r7,12l5317,1167r16,12l5344,1184r19,6l5384,1192r15,-1l5418,1186r18,-9l5443,1171r13,-15l5465,1138r,51l5511,1189r,-296l5465,893r,127l5462,1011r-11,-17l5436,981r-12,-7l5405,968r-21,-2l5370,967r-19,4l5339,1041r11,-16l5359,1017r18,-8l5398,1006r13,xe" fillcolor="#2170b1" stroked="f">
              <v:path arrowok="t"/>
            </v:shape>
            <w10:wrap anchorx="page"/>
          </v:group>
        </w:pict>
      </w:r>
      <w:r>
        <w:pict w14:anchorId="65CFA088">
          <v:group id="_x0000_s3042" style="position:absolute;margin-left:206.5pt;margin-top:2.6pt;width:33.05pt;height:15.95pt;z-index:-251683328;mso-position-horizontal-relative:page" coordorigin="4507,883" coordsize="661,319">
            <v:shape id="_x0000_s3046" style="position:absolute;left:4981;top:979;width:13;height:88" coordorigin="4981,979" coordsize="13,88" path="m4994,979r-13,9l4986,1067r2,-14l4994,1033r,-54xe" fillcolor="#2170b1" stroked="f">
              <v:path arrowok="t"/>
            </v:shape>
            <v:shape id="_x0000_s3045" style="position:absolute;left:4941;top:966;width:216;height:226" coordorigin="4941,966" coordsize="216,226" path="m5158,1076r,-8l5157,1054r-4,-20l5145,1016r-7,-10l5124,991r-17,-12l5091,972r-19,-5l5051,966r-20,1l5012,972r-18,7l4994,1033r12,-14l5012,1014r18,-9l5051,1002r11,l5072,1005r10,4l5091,1014r8,7l5104,1031r6,10l5112,1053r,14l4986,1067r-5,-79l4967,1002r-12,17l4947,1038r-4,19l4941,1079r,2l4943,1102r5,20l4955,1139r9,14l4977,1167r17,12l5010,1186r19,5l5051,1192r11,l5082,1188r19,-6l5123,1168r14,-14l5150,1132r6,-20l5107,1112r-3,13l5098,1136r-11,7l5087,1144r-18,8l5049,1155r-8,l5022,1150r-17,-12l4997,1129r-8,-18l4986,1088r170,l5157,1082r1,-6xe" fillcolor="#2170b1" stroked="f">
              <v:path arrowok="t"/>
            </v:shape>
            <v:shape id="_x0000_s3044" style="position:absolute;left:4517;top:914;width:131;height:276" coordorigin="4517,914" coordsize="131,276" path="m4597,1187r23,2l4648,1189r,-39l4614,1150r-8,-3l4602,1143r-5,-5l4595,1129r,-122l4648,1007r,-38l4595,969r,-55l4548,914r,55l4517,969r,38l4548,1007r,109l4550,1139r7,19l4567,1172r12,9l4597,1187xe" fillcolor="#2170b1" stroked="f">
              <v:path arrowok="t"/>
            </v:shape>
            <v:shape id="_x0000_s3043" style="position:absolute;left:4691;top:893;width:208;height:297" coordorigin="4691,893" coordsize="208,297" path="m4802,1004r21,4l4838,1020r5,6l4851,1043r3,23l4854,1189r45,l4899,1061r-1,-18l4894,1023r-7,-18l4876,990r-21,-16l4836,967r-22,-2l4804,966r-20,4l4766,979r-7,5l4746,998r-9,19l4737,893r-46,l4691,1189r46,l4737,1072r1,-16l4743,1036r10,-15l4758,1016r17,-9l4797,1003r5,1xe" fillcolor="#2170b1" stroked="f">
              <v:path arrowok="t"/>
            </v:shape>
            <w10:wrap anchorx="page"/>
          </v:group>
        </w:pict>
      </w:r>
      <w:r>
        <w:pict w14:anchorId="694E7A90">
          <v:group id="_x0000_s3038" style="position:absolute;margin-left:182pt;margin-top:2.55pt;width:19.45pt;height:16.5pt;z-index:-251682304;mso-position-horizontal-relative:page" coordorigin="4029,873" coordsize="389,329">
            <v:shape id="_x0000_s3041" style="position:absolute;left:4039;top:966;width:224;height:226" coordorigin="4039,966" coordsize="224,226" path="m4139,1152r-11,-3l4119,1144r-10,-5l4111,1186r19,5l4151,1192r20,-1l4191,1186r18,-7l4223,1170r14,-14l4249,1139r8,-19l4262,1100r1,-21l4263,1077r-2,-21l4257,1036r-8,-17l4240,1005r-14,-14l4209,979r-18,-7l4172,967r-21,-1l4131,967r-19,5l4094,979r-14,9l4065,1002r-12,17l4045,1038r-5,19l4039,1079r,2l4041,1102r5,19l4053,1139r10,14l4077,1167r17,12l4094,1118r-6,-18l4086,1079r2,-23l4095,1038r6,-11l4109,1019r10,-6l4128,1008r11,-3l4163,1005r11,3l4184,1013r9,6l4201,1027r6,11l4214,1057r2,22l4216,1081r-2,21l4207,1120r-6,11l4193,1139r-9,5l4174,1149r-11,3l4139,1152xe" fillcolor="#2170b1" stroked="f">
              <v:path arrowok="t"/>
            </v:shape>
            <v:shape id="_x0000_s3040" style="position:absolute;left:4094;top:1118;width:17;height:68" coordorigin="4094,1118" coordsize="17,68" path="m4111,1186r-2,-47l4101,1131r-6,-11l4094,1118r,61l4111,1186xe" fillcolor="#2170b1" stroked="f">
              <v:path arrowok="t"/>
            </v:shape>
            <v:shape id="_x0000_s3039" style="position:absolute;left:4283;top:883;width:125;height:307" coordorigin="4283,883" coordsize="125,307" path="m4359,969r,-20l4363,938r7,-7l4377,925r13,-3l4407,923r,-40l4391,883r-22,2l4351,891r-14,10l4333,904r-11,15l4315,938r-2,23l4313,969r-30,l4283,1008r30,l4313,1189r46,l4359,1008r48,l4407,969r-48,xe" fillcolor="#2170b1" stroked="f">
              <v:path arrowok="t"/>
            </v:shape>
            <w10:wrap anchorx="page"/>
          </v:group>
        </w:pict>
      </w:r>
      <w:r>
        <w:pict w14:anchorId="02C0DB81">
          <v:group id="_x0000_s3047" style="position:absolute;margin-left:95.4pt;margin-top:4.1pt;width:79.85pt;height:19.4pt;z-index:-251684352;mso-position-horizontal-relative:page" coordorigin="2315,906" coordsize="1597,388">
            <v:shape id="_x0000_s3058" style="position:absolute;left:2315;top:906;width:1597;height:388" coordorigin="2315,906" coordsize="1597,388" path="m3531,1119r-45,l3487,1121r6,21l3503,1159r14,14l3524,1178r17,8l3561,1191r23,1l3606,1190r19,-5l3641,1175r7,-7l3658,1151r4,-21l3662,1115r-4,-12l3651,1095r-8,-9l3634,1080r-10,-4l3623,1075r-18,-6l3584,1064r-13,-3l3562,1058r-7,-2l3548,1054r-6,-4l3538,1046r-5,-4l3531,1036r,-16l3534,1012r6,-5l3547,1001r8,-2l3581,999r11,3l3600,1010r9,7l3614,1027r2,12l3659,1039r-5,-21l3644,1000r-13,-14l3610,973r-19,-5l3568,966r-1,l3545,968r-20,6l3510,983r-8,8l3492,1008r-3,21l3489,1043r3,12l3499,1063r8,8l3515,1077r10,4l3526,1081r17,6l3564,1092r13,3l3587,1098r7,2l3601,1103r6,3l3612,1111r5,4l3619,1122r,16l3616,1145r-6,6l3603,1157r-8,3l3569,1160r-13,-4l3547,1149r-9,-8l3532,1131r-1,-12xe" fillcolor="#2170b1" stroked="f">
              <v:path arrowok="t"/>
            </v:shape>
            <v:shape id="_x0000_s3057" style="position:absolute;left:2315;top:906;width:1597;height:388" coordorigin="2315,906" coordsize="1597,388" path="m3748,979r-12,9l3741,1067r1,-14l3749,1033r-1,-54xe" fillcolor="#2170b1" stroked="f">
              <v:path arrowok="t"/>
            </v:shape>
            <v:shape id="_x0000_s3056" style="position:absolute;left:2315;top:906;width:1597;height:388" coordorigin="2315,906" coordsize="1597,388" path="m3912,1076r,-8l3911,1054r-4,-20l3899,1016r-7,-10l3879,991r-17,-12l3846,972r-20,-5l3805,966r-19,1l3766,972r-18,7l3749,1033r11,-14l3766,1014r18,-9l3805,1002r11,l3827,1005r9,4l3846,1014r7,7l3859,1031r5,10l3867,1053r-1,14l3741,1067r-5,-79l3721,1002r-11,17l3702,1038r-5,19l3696,1079r,2l3697,1102r5,20l3710,1139r8,14l3732,1167r16,12l3765,1186r19,5l3805,1192r12,l3837,1188r18,-6l3878,1168r14,-14l3904,1132r6,-20l3861,1112r-2,13l3852,1136r-10,7l3841,1144r-17,8l3803,1155r-7,l3776,1150r-17,-12l3751,1129r-7,-18l3741,1088r169,l3912,1082r,-6xe" fillcolor="#2170b1" stroked="f">
              <v:path arrowok="t"/>
            </v:shape>
            <v:shape id="_x0000_s3055" style="position:absolute;left:2315;top:906;width:1597;height:388" coordorigin="2315,906" coordsize="1597,388" path="m3013,1294r,-156l3017,1147r11,17l3028,1128r-6,-11l3016,1106r-3,-13l3013,1064r3,-12l3022,1041r6,-12l3036,1021r10,-6l3056,1009r11,-3l3080,1006r14,1l3113,1013r16,12l3138,1038r7,19l3148,1079r-2,18l3140,1117r-11,15l3128,1187r18,-8l3156,1171r14,-14l3181,1139r8,-19l3193,1100r1,-21l3194,1077r-2,-21l3188,1036r-7,-17l3174,1007r-12,-16l3146,979r-12,-6l3115,968r-21,-2l3080,967r-20,5l3043,981r-7,5l3022,1002r-9,18l3013,969r-45,l2968,1294r45,xe" fillcolor="#2170b1" stroked="f">
              <v:path arrowok="t"/>
            </v:shape>
            <v:shape id="_x0000_s3054" style="position:absolute;left:2315;top:906;width:1597;height:388" coordorigin="2315,906" coordsize="1597,388" path="m2411,906r-96,l2315,1189r46,l2361,1080r50,l2432,1039r-26,3l2361,1042r,-98l2413,944r21,4l2449,957r9,8l2463,977r,16l2461,1011r-11,17l2451,1074r18,-7l2484,1057r6,-6l2500,1035r7,-19l2509,993r,-9l2505,963r-8,-18l2485,930r-13,-10l2455,913r-20,-5l2411,906xe" fillcolor="#2170b1" stroked="f">
              <v:path arrowok="t"/>
            </v:shape>
            <v:shape id="_x0000_s3053" style="position:absolute;left:2315;top:906;width:1597;height:388" coordorigin="2315,906" coordsize="1597,388" path="m2432,1039r-21,41l2431,1079r20,-5l2450,1028r-18,11xe" fillcolor="#2170b1" stroked="f">
              <v:path arrowok="t"/>
            </v:shape>
            <v:shape id="_x0000_s3052" style="position:absolute;left:2315;top:906;width:1597;height:388" coordorigin="2315,906" coordsize="1597,388" path="m2608,1190r22,3l2641,1192r20,-4l2678,1179r7,-5l2698,1160r10,-19l2708,1189r46,l2754,969r-46,l2708,1086r-1,16l2701,1122r-10,15l2686,1142r-17,9l2647,1155r-5,-1l2622,1150r-16,-12l2601,1132r-8,-18l2591,1092r,-123l2545,969r,128l2546,1114r4,21l2557,1153r11,15l2589,1184r19,6xe" fillcolor="#2170b1" stroked="f">
              <v:path arrowok="t"/>
            </v:shape>
            <v:shape id="_x0000_s3051" style="position:absolute;left:2315;top:906;width:1597;height:388" coordorigin="2315,906" coordsize="1597,388" path="m2809,969r,220l2855,1189r,-111l2856,1063r6,-20l2873,1029r8,-5l2899,1017r22,-2l2935,1015r,-50l2925,965r-20,5l2887,978r-6,3l2866,995r-11,17l2855,969r-46,xe" fillcolor="#2170b1" stroked="f">
              <v:path arrowok="t"/>
            </v:shape>
            <v:shape id="_x0000_s3050" style="position:absolute;left:2315;top:906;width:1597;height:388" coordorigin="2315,906" coordsize="1597,388" path="m3067,1152r-11,-3l3046,1143r-10,-6l3028,1128r,36l3043,1177r11,7l3073,1190r21,2l3108,1191r20,-4l3129,1132r-9,9l3102,1149r-22,3l3067,1152xe" fillcolor="#2170b1" stroked="f">
              <v:path arrowok="t"/>
            </v:shape>
            <v:shape id="_x0000_s3049" style="position:absolute;left:2315;top:906;width:1597;height:388" coordorigin="2315,906" coordsize="1597,388" path="m3328,1152r-11,-3l3307,1144r-9,-5l3299,1186r20,5l3340,1192r20,-1l3380,1186r18,-7l3411,1170r15,-14l3438,1139r8,-19l3451,1100r1,-21l3452,1077r-2,-21l3445,1036r-7,-17l3428,1005r-14,-14l3398,979r-18,-7l3361,967r-21,-1l3320,967r-20,5l3282,979r-13,9l3254,1002r-12,17l3234,1038r-5,19l3228,1079r,2l3229,1102r5,19l3242,1139r10,14l3266,1167r16,12l3283,1118r-6,-18l3275,1079r2,-23l3284,1038r6,-11l3298,1019r9,-6l3317,1008r11,-3l3352,1005r10,3l3372,1013r10,6l3390,1027r6,11l3403,1057r2,22l3405,1081r-2,21l3396,1120r-6,11l3382,1139r-10,5l3362,1149r-10,3l3328,1152xe" fillcolor="#2170b1" stroked="f">
              <v:path arrowok="t"/>
            </v:shape>
            <v:shape id="_x0000_s3048" style="position:absolute;left:2315;top:906;width:1597;height:388" coordorigin="2315,906" coordsize="1597,388" path="m3299,1186r-1,-47l3290,1131r-6,-11l3283,1118r-1,61l3299,1186xe" fillcolor="#2170b1" stroked="f">
              <v:path arrowok="t"/>
            </v:shape>
            <w10:wrap anchorx="page"/>
          </v:group>
        </w:pict>
      </w:r>
      <w:r>
        <w:pict w14:anchorId="3BB19AA3">
          <v:group id="_x0000_s3059" style="position:absolute;margin-left:69.25pt;margin-top:4.1pt;width:14.5pt;height:14.15pt;z-index:-251685376;mso-position-horizontal-relative:page" coordorigin="1877,906" coordsize="290,283">
            <v:shape id="_x0000_s3062" style="position:absolute;left:1877;top:906;width:290;height:283" coordorigin="1877,906" coordsize="290,283" path="m1920,949r,240l1968,1189r,-283l1877,906r,43l1920,949xe" fillcolor="#2170b1" stroked="f">
              <v:path arrowok="t"/>
            </v:shape>
            <v:shape id="_x0000_s3061" style="position:absolute;left:1877;top:906;width:290;height:283" coordorigin="1877,906" coordsize="290,283" path="m2119,949r,240l2167,1189r,-283l2076,906r,43l2119,949xe" fillcolor="#2170b1" stroked="f">
              <v:path arrowok="t"/>
            </v:shape>
            <v:shape id="_x0000_s3060" style="position:absolute;left:1877;top:906;width:290;height:283" coordorigin="1877,906" coordsize="290,283" path="m2006,1139r,50l2058,1189r,-50l2006,1139xe" fillcolor="#2170b1" stroked="f">
              <v:path arrowok="t"/>
            </v:shape>
            <w10:wrap anchorx="page"/>
          </v:group>
        </w:pict>
      </w:r>
    </w:p>
    <w:p w14:paraId="3FF9E9B1" w14:textId="77777777" w:rsidR="000E6073" w:rsidRDefault="000E6073" w:rsidP="00607293">
      <w:pPr>
        <w:spacing w:before="12" w:line="260" w:lineRule="exact"/>
        <w:ind w:firstLine="993"/>
        <w:rPr>
          <w:sz w:val="26"/>
          <w:szCs w:val="26"/>
        </w:rPr>
      </w:pPr>
    </w:p>
    <w:p w14:paraId="71870A4F" w14:textId="77777777" w:rsidR="00413458" w:rsidRPr="008A1136" w:rsidRDefault="00413458" w:rsidP="00123765">
      <w:pPr>
        <w:pStyle w:val="ListParagraph"/>
        <w:numPr>
          <w:ilvl w:val="0"/>
          <w:numId w:val="18"/>
        </w:numPr>
        <w:spacing w:after="200" w:line="276" w:lineRule="auto"/>
        <w:ind w:right="848"/>
        <w:rPr>
          <w:color w:val="232D41"/>
          <w:spacing w:val="6"/>
          <w:sz w:val="24"/>
          <w:shd w:val="clear" w:color="auto" w:fill="FFFFFF"/>
        </w:rPr>
      </w:pPr>
      <w:r w:rsidRPr="008A1136">
        <w:rPr>
          <w:color w:val="232D41"/>
          <w:spacing w:val="6"/>
          <w:sz w:val="24"/>
          <w:shd w:val="clear" w:color="auto" w:fill="FFFFFF"/>
        </w:rPr>
        <w:t>A Process Design Document (PDD) is a document that captures the flow of a business process to be developed within RPA.</w:t>
      </w:r>
    </w:p>
    <w:p w14:paraId="64A35ED3" w14:textId="77777777" w:rsidR="00413458" w:rsidRPr="008A1136" w:rsidRDefault="00413458" w:rsidP="00123765">
      <w:pPr>
        <w:pStyle w:val="ListParagraph"/>
        <w:numPr>
          <w:ilvl w:val="0"/>
          <w:numId w:val="18"/>
        </w:numPr>
        <w:spacing w:after="200" w:line="276" w:lineRule="auto"/>
        <w:ind w:right="848"/>
        <w:rPr>
          <w:color w:val="232D41"/>
          <w:spacing w:val="6"/>
          <w:sz w:val="24"/>
          <w:shd w:val="clear" w:color="auto" w:fill="FFFFFF"/>
        </w:rPr>
      </w:pPr>
      <w:r w:rsidRPr="008A1136">
        <w:rPr>
          <w:color w:val="232D41"/>
          <w:spacing w:val="6"/>
          <w:sz w:val="24"/>
          <w:shd w:val="clear" w:color="auto" w:fill="FFFFFF"/>
        </w:rPr>
        <w:t>The PDD is used in RPA implementations to communicate business processes to be automated and facilitate development.</w:t>
      </w:r>
    </w:p>
    <w:p w14:paraId="6A79B4AB" w14:textId="77777777" w:rsidR="00413458" w:rsidRPr="008A1136" w:rsidRDefault="00413458" w:rsidP="00123765">
      <w:pPr>
        <w:pStyle w:val="ListParagraph"/>
        <w:numPr>
          <w:ilvl w:val="0"/>
          <w:numId w:val="18"/>
        </w:numPr>
        <w:spacing w:after="200" w:line="276" w:lineRule="auto"/>
        <w:ind w:right="848"/>
        <w:rPr>
          <w:color w:val="232D41"/>
          <w:spacing w:val="6"/>
          <w:sz w:val="24"/>
          <w:shd w:val="clear" w:color="auto" w:fill="FFFFFF"/>
        </w:rPr>
      </w:pPr>
      <w:r w:rsidRPr="008A1136">
        <w:rPr>
          <w:color w:val="232D41"/>
          <w:spacing w:val="6"/>
          <w:sz w:val="24"/>
          <w:shd w:val="clear" w:color="auto" w:fill="FFFFFF"/>
        </w:rPr>
        <w:t>The PDD contains the process flow and sequence of steps for the current manual (as-is) process as well as the automated (to-be) process, and the various exceptions, conditions and rules of the business process to be automated.</w:t>
      </w:r>
    </w:p>
    <w:p w14:paraId="5A14F32A" w14:textId="77777777" w:rsidR="00413458" w:rsidRPr="008A1136" w:rsidRDefault="00413458" w:rsidP="00123765">
      <w:pPr>
        <w:pStyle w:val="ListParagraph"/>
        <w:numPr>
          <w:ilvl w:val="0"/>
          <w:numId w:val="18"/>
        </w:numPr>
        <w:spacing w:after="200" w:line="276" w:lineRule="auto"/>
        <w:ind w:right="848"/>
        <w:rPr>
          <w:color w:val="232D41"/>
          <w:spacing w:val="6"/>
          <w:sz w:val="24"/>
          <w:shd w:val="clear" w:color="auto" w:fill="FFFFFF"/>
        </w:rPr>
      </w:pPr>
      <w:r w:rsidRPr="008A1136">
        <w:rPr>
          <w:color w:val="232D41"/>
          <w:spacing w:val="6"/>
          <w:sz w:val="24"/>
          <w:shd w:val="clear" w:color="auto" w:fill="FFFFFF"/>
        </w:rPr>
        <w:t xml:space="preserve">The documentation will give the description of the design of the project fully enough to allow the software development to proceed with understanding of what is to be built and how it is expected to build. </w:t>
      </w:r>
    </w:p>
    <w:p w14:paraId="70C17370" w14:textId="77777777" w:rsidR="000E6073" w:rsidRDefault="000E6073" w:rsidP="00413458">
      <w:pPr>
        <w:spacing w:before="12" w:line="260" w:lineRule="exact"/>
        <w:ind w:left="1134" w:right="848" w:hanging="283"/>
        <w:rPr>
          <w:sz w:val="26"/>
          <w:szCs w:val="26"/>
        </w:rPr>
      </w:pPr>
    </w:p>
    <w:p w14:paraId="48768014" w14:textId="77777777" w:rsidR="000E6073" w:rsidRDefault="000E6073" w:rsidP="00413458">
      <w:pPr>
        <w:spacing w:before="12" w:line="260" w:lineRule="exact"/>
        <w:ind w:left="1134" w:right="848" w:hanging="283"/>
        <w:rPr>
          <w:sz w:val="26"/>
          <w:szCs w:val="26"/>
        </w:rPr>
      </w:pPr>
    </w:p>
    <w:p w14:paraId="051C6ACB" w14:textId="77777777" w:rsidR="000E6073" w:rsidRDefault="000E6073" w:rsidP="00413458">
      <w:pPr>
        <w:spacing w:before="12" w:line="260" w:lineRule="exact"/>
        <w:ind w:left="1134" w:right="848" w:hanging="283"/>
        <w:rPr>
          <w:sz w:val="26"/>
          <w:szCs w:val="26"/>
        </w:rPr>
      </w:pPr>
    </w:p>
    <w:p w14:paraId="2E3993F6" w14:textId="77777777" w:rsidR="00FC30EF" w:rsidRDefault="00123765" w:rsidP="00A830B0">
      <w:pPr>
        <w:ind w:left="567" w:right="848" w:firstLine="142"/>
      </w:pPr>
      <w:r>
        <w:t xml:space="preserve">                </w:t>
      </w:r>
      <w:r w:rsidR="00AB72D9">
        <w:pict w14:anchorId="27863097">
          <v:shape id="_x0000_i1025" type="#_x0000_t75" style="width:133.2pt;height:22.2pt">
            <v:imagedata r:id="rId12" o:title=""/>
          </v:shape>
        </w:pict>
      </w:r>
    </w:p>
    <w:p w14:paraId="71EE1044" w14:textId="77777777" w:rsidR="00413458" w:rsidRDefault="00413458" w:rsidP="00413458">
      <w:pPr>
        <w:ind w:left="1134" w:right="848" w:hanging="283"/>
      </w:pPr>
    </w:p>
    <w:p w14:paraId="54F300FB" w14:textId="77777777" w:rsidR="00413458" w:rsidRPr="000E6073" w:rsidRDefault="00413458" w:rsidP="00413458">
      <w:pPr>
        <w:ind w:left="1134" w:right="848" w:hanging="283"/>
        <w:sectPr w:rsidR="00413458" w:rsidRPr="000E6073">
          <w:pgSz w:w="12240" w:h="15840"/>
          <w:pgMar w:top="1360" w:right="0" w:bottom="280" w:left="0" w:header="0" w:footer="756" w:gutter="0"/>
          <w:cols w:space="720"/>
        </w:sectPr>
      </w:pPr>
    </w:p>
    <w:p w14:paraId="097975D4" w14:textId="77777777" w:rsidR="00593108" w:rsidRDefault="00593108" w:rsidP="00123765">
      <w:pPr>
        <w:pStyle w:val="ListParagraph"/>
        <w:numPr>
          <w:ilvl w:val="0"/>
          <w:numId w:val="11"/>
        </w:numPr>
        <w:spacing w:after="200" w:line="276" w:lineRule="auto"/>
        <w:ind w:left="2127" w:hanging="284"/>
        <w:rPr>
          <w:sz w:val="24"/>
          <w:lang w:val="en-IN"/>
        </w:rPr>
      </w:pPr>
      <w:r w:rsidRPr="004C5FE3">
        <w:rPr>
          <w:sz w:val="24"/>
          <w:lang w:val="en-IN"/>
        </w:rPr>
        <w:t xml:space="preserve">When there is bulk hiring, at the end of the recruitment there will be a huge list of candidates </w:t>
      </w:r>
      <w:r w:rsidR="00123765">
        <w:rPr>
          <w:sz w:val="24"/>
          <w:lang w:val="en-IN"/>
        </w:rPr>
        <w:t xml:space="preserve">   </w:t>
      </w:r>
      <w:r w:rsidRPr="004C5FE3">
        <w:rPr>
          <w:sz w:val="24"/>
          <w:lang w:val="en-IN"/>
        </w:rPr>
        <w:t xml:space="preserve">whom the </w:t>
      </w:r>
      <w:r w:rsidR="00732FF7" w:rsidRPr="004C5FE3">
        <w:rPr>
          <w:sz w:val="24"/>
          <w:lang w:val="en-IN"/>
        </w:rPr>
        <w:t>HR</w:t>
      </w:r>
      <w:r w:rsidR="00732FF7">
        <w:rPr>
          <w:sz w:val="24"/>
          <w:lang w:val="en-IN"/>
        </w:rPr>
        <w:t xml:space="preserve"> (</w:t>
      </w:r>
      <w:r>
        <w:rPr>
          <w:sz w:val="24"/>
          <w:lang w:val="en-IN"/>
        </w:rPr>
        <w:t>Human Resources)</w:t>
      </w:r>
      <w:r w:rsidRPr="004C5FE3">
        <w:rPr>
          <w:sz w:val="24"/>
          <w:lang w:val="en-IN"/>
        </w:rPr>
        <w:t xml:space="preserve"> needs to send n number of letters to the selected candidates which is repetitive and mundane in nature. </w:t>
      </w:r>
      <w:proofErr w:type="gramStart"/>
      <w:r w:rsidRPr="004C5FE3">
        <w:rPr>
          <w:sz w:val="24"/>
          <w:lang w:val="en-IN"/>
        </w:rPr>
        <w:t>So</w:t>
      </w:r>
      <w:proofErr w:type="gramEnd"/>
      <w:r w:rsidRPr="004C5FE3">
        <w:rPr>
          <w:sz w:val="24"/>
          <w:lang w:val="en-IN"/>
        </w:rPr>
        <w:t xml:space="preserve"> building this project to automate generate offer </w:t>
      </w:r>
      <w:r w:rsidR="00732FF7" w:rsidRPr="004C5FE3">
        <w:rPr>
          <w:sz w:val="24"/>
          <w:lang w:val="en-IN"/>
        </w:rPr>
        <w:t>letters with</w:t>
      </w:r>
      <w:r w:rsidRPr="004C5FE3">
        <w:rPr>
          <w:sz w:val="24"/>
          <w:lang w:val="en-IN"/>
        </w:rPr>
        <w:t xml:space="preserve"> the help of RE Framework.</w:t>
      </w:r>
    </w:p>
    <w:p w14:paraId="13A9F4EC" w14:textId="77777777" w:rsidR="00593108" w:rsidRPr="004C5FE3" w:rsidRDefault="00593108" w:rsidP="00123765">
      <w:pPr>
        <w:pStyle w:val="ListParagraph"/>
        <w:spacing w:after="200" w:line="276" w:lineRule="auto"/>
        <w:ind w:left="1843"/>
        <w:rPr>
          <w:sz w:val="24"/>
          <w:lang w:val="en-IN"/>
        </w:rPr>
      </w:pPr>
    </w:p>
    <w:p w14:paraId="7A25D055" w14:textId="77777777" w:rsidR="00593108" w:rsidRPr="00A833A0" w:rsidRDefault="00593108" w:rsidP="00123765">
      <w:pPr>
        <w:pStyle w:val="ListParagraph"/>
        <w:numPr>
          <w:ilvl w:val="0"/>
          <w:numId w:val="11"/>
        </w:numPr>
        <w:spacing w:after="200" w:line="276" w:lineRule="auto"/>
        <w:ind w:left="1843" w:firstLine="0"/>
        <w:rPr>
          <w:sz w:val="24"/>
          <w:szCs w:val="19"/>
          <w:shd w:val="clear" w:color="auto" w:fill="FFFFFF"/>
        </w:rPr>
      </w:pPr>
      <w:r w:rsidRPr="00A833A0">
        <w:rPr>
          <w:sz w:val="24"/>
          <w:szCs w:val="19"/>
          <w:shd w:val="clear" w:color="auto" w:fill="FFFFFF"/>
        </w:rPr>
        <w:t>The main objective of process automation is to:</w:t>
      </w:r>
    </w:p>
    <w:p w14:paraId="17B63B7A" w14:textId="77777777" w:rsidR="00593108" w:rsidRPr="00A833A0" w:rsidRDefault="00593108" w:rsidP="00123765">
      <w:pPr>
        <w:pStyle w:val="ListParagraph"/>
        <w:numPr>
          <w:ilvl w:val="0"/>
          <w:numId w:val="8"/>
        </w:numPr>
        <w:spacing w:after="200" w:line="276" w:lineRule="auto"/>
        <w:ind w:left="2127" w:firstLine="0"/>
        <w:rPr>
          <w:sz w:val="24"/>
          <w:szCs w:val="19"/>
          <w:shd w:val="clear" w:color="auto" w:fill="FFFFFF"/>
        </w:rPr>
      </w:pPr>
      <w:r w:rsidRPr="00A833A0">
        <w:rPr>
          <w:sz w:val="24"/>
          <w:szCs w:val="19"/>
          <w:shd w:val="clear" w:color="auto" w:fill="FFFFFF"/>
        </w:rPr>
        <w:t>Reduce costs</w:t>
      </w:r>
      <w:r>
        <w:rPr>
          <w:sz w:val="24"/>
          <w:szCs w:val="19"/>
          <w:shd w:val="clear" w:color="auto" w:fill="FFFFFF"/>
        </w:rPr>
        <w:t>.</w:t>
      </w:r>
    </w:p>
    <w:p w14:paraId="45146EB1" w14:textId="77777777" w:rsidR="00593108" w:rsidRPr="00A833A0" w:rsidRDefault="00593108" w:rsidP="00123765">
      <w:pPr>
        <w:pStyle w:val="ListParagraph"/>
        <w:numPr>
          <w:ilvl w:val="0"/>
          <w:numId w:val="8"/>
        </w:numPr>
        <w:spacing w:after="200" w:line="276" w:lineRule="auto"/>
        <w:ind w:left="2127" w:firstLine="0"/>
        <w:rPr>
          <w:sz w:val="24"/>
          <w:szCs w:val="19"/>
          <w:shd w:val="clear" w:color="auto" w:fill="FFFFFF"/>
        </w:rPr>
      </w:pPr>
      <w:r w:rsidRPr="00A833A0">
        <w:rPr>
          <w:sz w:val="24"/>
          <w:szCs w:val="19"/>
          <w:shd w:val="clear" w:color="auto" w:fill="FFFFFF"/>
        </w:rPr>
        <w:t>Reduce process time</w:t>
      </w:r>
      <w:r>
        <w:rPr>
          <w:sz w:val="24"/>
          <w:szCs w:val="19"/>
          <w:shd w:val="clear" w:color="auto" w:fill="FFFFFF"/>
        </w:rPr>
        <w:t>.</w:t>
      </w:r>
    </w:p>
    <w:p w14:paraId="3BE75F0F" w14:textId="77777777" w:rsidR="00593108" w:rsidRPr="00A833A0" w:rsidRDefault="00593108" w:rsidP="00123765">
      <w:pPr>
        <w:pStyle w:val="ListParagraph"/>
        <w:numPr>
          <w:ilvl w:val="0"/>
          <w:numId w:val="8"/>
        </w:numPr>
        <w:spacing w:after="200" w:line="276" w:lineRule="auto"/>
        <w:ind w:left="2127" w:firstLine="0"/>
        <w:rPr>
          <w:sz w:val="24"/>
          <w:szCs w:val="19"/>
          <w:shd w:val="clear" w:color="auto" w:fill="FFFFFF"/>
        </w:rPr>
      </w:pPr>
      <w:r w:rsidRPr="00A833A0">
        <w:rPr>
          <w:sz w:val="24"/>
          <w:szCs w:val="19"/>
          <w:shd w:val="clear" w:color="auto" w:fill="FFFFFF"/>
        </w:rPr>
        <w:t>Increase productivity</w:t>
      </w:r>
      <w:r>
        <w:rPr>
          <w:sz w:val="24"/>
          <w:szCs w:val="19"/>
          <w:shd w:val="clear" w:color="auto" w:fill="FFFFFF"/>
        </w:rPr>
        <w:t>.</w:t>
      </w:r>
    </w:p>
    <w:p w14:paraId="3636855C" w14:textId="77777777" w:rsidR="00593108" w:rsidRPr="00A833A0" w:rsidRDefault="00593108" w:rsidP="00123765">
      <w:pPr>
        <w:pStyle w:val="ListParagraph"/>
        <w:numPr>
          <w:ilvl w:val="0"/>
          <w:numId w:val="8"/>
        </w:numPr>
        <w:spacing w:after="200" w:line="276" w:lineRule="auto"/>
        <w:ind w:left="2127" w:firstLine="0"/>
        <w:rPr>
          <w:sz w:val="22"/>
          <w:szCs w:val="19"/>
          <w:shd w:val="clear" w:color="auto" w:fill="FFFFFF"/>
        </w:rPr>
      </w:pPr>
      <w:r w:rsidRPr="00A833A0">
        <w:rPr>
          <w:sz w:val="24"/>
          <w:szCs w:val="19"/>
          <w:shd w:val="clear" w:color="auto" w:fill="FFFFFF"/>
        </w:rPr>
        <w:t>Reduce mistakes</w:t>
      </w:r>
      <w:r>
        <w:rPr>
          <w:sz w:val="24"/>
          <w:szCs w:val="19"/>
          <w:shd w:val="clear" w:color="auto" w:fill="FFFFFF"/>
        </w:rPr>
        <w:t>.</w:t>
      </w:r>
    </w:p>
    <w:p w14:paraId="64A6FC20" w14:textId="77777777" w:rsidR="00593108" w:rsidRPr="00A833A0" w:rsidRDefault="00593108" w:rsidP="00123765">
      <w:pPr>
        <w:pStyle w:val="ListParagraph"/>
        <w:numPr>
          <w:ilvl w:val="0"/>
          <w:numId w:val="8"/>
        </w:numPr>
        <w:spacing w:after="200" w:line="276" w:lineRule="auto"/>
        <w:ind w:left="2127" w:firstLine="0"/>
        <w:rPr>
          <w:sz w:val="22"/>
          <w:szCs w:val="19"/>
          <w:shd w:val="clear" w:color="auto" w:fill="FFFFFF"/>
        </w:rPr>
      </w:pPr>
      <w:r>
        <w:rPr>
          <w:sz w:val="24"/>
          <w:szCs w:val="19"/>
          <w:shd w:val="clear" w:color="auto" w:fill="FFFFFF"/>
        </w:rPr>
        <w:t>To replace activities with manual ones or to reuse the software.</w:t>
      </w:r>
    </w:p>
    <w:p w14:paraId="7523526E" w14:textId="77777777" w:rsidR="00593108" w:rsidRPr="00A833A0" w:rsidRDefault="00593108" w:rsidP="00123765">
      <w:pPr>
        <w:pStyle w:val="ListParagraph"/>
        <w:numPr>
          <w:ilvl w:val="0"/>
          <w:numId w:val="8"/>
        </w:numPr>
        <w:spacing w:after="200" w:line="276" w:lineRule="auto"/>
        <w:ind w:left="2127" w:firstLine="0"/>
        <w:rPr>
          <w:sz w:val="24"/>
          <w:szCs w:val="19"/>
          <w:shd w:val="clear" w:color="auto" w:fill="FFFFFF"/>
        </w:rPr>
      </w:pPr>
      <w:r w:rsidRPr="00A833A0">
        <w:rPr>
          <w:sz w:val="24"/>
          <w:szCs w:val="19"/>
          <w:shd w:val="clear" w:color="auto" w:fill="FFFFFF"/>
        </w:rPr>
        <w:t>Improve overall performance and reliability.</w:t>
      </w:r>
    </w:p>
    <w:p w14:paraId="671E3AFF" w14:textId="77777777" w:rsidR="00FC30EF" w:rsidRDefault="00FC30EF" w:rsidP="00413458">
      <w:pPr>
        <w:spacing w:before="66"/>
        <w:ind w:right="-569"/>
        <w:rPr>
          <w:sz w:val="22"/>
          <w:szCs w:val="22"/>
        </w:rPr>
        <w:sectPr w:rsidR="00FC30EF" w:rsidSect="00413458">
          <w:type w:val="continuous"/>
          <w:pgSz w:w="12240" w:h="15840"/>
          <w:pgMar w:top="1480" w:right="0" w:bottom="280" w:left="0" w:header="720" w:footer="720" w:gutter="0"/>
          <w:cols w:num="2" w:space="720" w:equalWidth="0">
            <w:col w:w="11338" w:space="2"/>
            <w:col w:w="900"/>
          </w:cols>
        </w:sectPr>
      </w:pPr>
    </w:p>
    <w:p w14:paraId="0DCA3E5A" w14:textId="77777777" w:rsidR="00FC30EF" w:rsidRDefault="00FC30EF" w:rsidP="000E6073">
      <w:pPr>
        <w:rPr>
          <w:sz w:val="22"/>
          <w:szCs w:val="22"/>
        </w:rPr>
      </w:pPr>
    </w:p>
    <w:p w14:paraId="22C6C3E3" w14:textId="77777777" w:rsidR="00FC30EF" w:rsidRDefault="00FC30EF">
      <w:pPr>
        <w:spacing w:line="200" w:lineRule="exact"/>
      </w:pPr>
    </w:p>
    <w:p w14:paraId="3E558FFD" w14:textId="77777777" w:rsidR="00FC30EF" w:rsidRDefault="00FC30EF">
      <w:pPr>
        <w:spacing w:before="16" w:line="240" w:lineRule="exact"/>
        <w:rPr>
          <w:sz w:val="24"/>
          <w:szCs w:val="24"/>
        </w:rPr>
      </w:pPr>
    </w:p>
    <w:p w14:paraId="7381C369" w14:textId="77777777" w:rsidR="00FC30EF" w:rsidRDefault="00FC30EF">
      <w:pPr>
        <w:spacing w:before="7" w:line="100" w:lineRule="exact"/>
        <w:rPr>
          <w:sz w:val="10"/>
          <w:szCs w:val="10"/>
        </w:rPr>
      </w:pPr>
    </w:p>
    <w:p w14:paraId="54327F91" w14:textId="77777777" w:rsidR="00FC30EF" w:rsidRDefault="00FC30EF">
      <w:pPr>
        <w:spacing w:line="200" w:lineRule="exact"/>
      </w:pPr>
    </w:p>
    <w:p w14:paraId="3054B139" w14:textId="77777777" w:rsidR="00FC30EF" w:rsidRDefault="00FC30EF">
      <w:pPr>
        <w:spacing w:line="200" w:lineRule="exact"/>
      </w:pPr>
    </w:p>
    <w:p w14:paraId="3C1F9F7D" w14:textId="77777777" w:rsidR="003B3E72" w:rsidRDefault="003B3E72" w:rsidP="000E6073">
      <w:pPr>
        <w:spacing w:line="560" w:lineRule="exact"/>
        <w:ind w:left="1152"/>
        <w:rPr>
          <w:color w:val="2271B1"/>
          <w:sz w:val="52"/>
          <w:szCs w:val="52"/>
        </w:rPr>
      </w:pPr>
    </w:p>
    <w:p w14:paraId="243658B3" w14:textId="77777777" w:rsidR="003B3E72" w:rsidRDefault="003B3E72" w:rsidP="000E6073">
      <w:pPr>
        <w:spacing w:line="560" w:lineRule="exact"/>
        <w:ind w:left="1152"/>
        <w:rPr>
          <w:color w:val="2271B1"/>
          <w:sz w:val="52"/>
          <w:szCs w:val="52"/>
        </w:rPr>
      </w:pPr>
    </w:p>
    <w:p w14:paraId="53F5A025" w14:textId="77777777" w:rsidR="000E6073" w:rsidRPr="00DE07D3" w:rsidRDefault="00AB72D9" w:rsidP="000E6073">
      <w:pPr>
        <w:spacing w:line="560" w:lineRule="exact"/>
        <w:ind w:left="1152"/>
        <w:rPr>
          <w:rFonts w:ascii="Arial" w:hAnsi="Arial" w:cs="Arial"/>
          <w:sz w:val="52"/>
          <w:szCs w:val="52"/>
        </w:rPr>
      </w:pPr>
      <w:r>
        <w:rPr>
          <w:rFonts w:ascii="Arial" w:hAnsi="Arial" w:cs="Arial"/>
        </w:rPr>
        <w:lastRenderedPageBreak/>
        <w:pict w14:anchorId="6202E55F">
          <v:group id="_x0000_s2946" style="position:absolute;left:0;text-align:left;margin-left:93.9pt;margin-top:43.4pt;width:200.55pt;height:17.3pt;z-index:-251680256;mso-position-horizontal-relative:page" coordorigin="1878,868" coordsize="4011,346">
            <v:shape id="_x0000_s2973" style="position:absolute;left:1888;top:878;width:3991;height:315" coordorigin="1888,878" coordsize="3991,315" path="m5186,969r-49,l5074,1142,5011,969r-49,l5046,1189r55,l5186,969xe" fillcolor="#2170b1" stroked="f">
              <v:path arrowok="t"/>
            </v:shape>
            <v:shape id="_x0000_s2972" style="position:absolute;left:1888;top:878;width:3991;height:315" coordorigin="1888,878" coordsize="3991,315" path="m5271,904r,-7l5269,890r-6,-5l5258,880r-7,-2l5233,878r-7,2l5220,885r-5,5l5212,897r,15l5215,918r5,5l5226,928r7,2l5251,930r7,-2l5263,923r6,-5l5271,912r,-8xe" fillcolor="#2170b1" stroked="f">
              <v:path arrowok="t"/>
            </v:shape>
            <v:shape id="_x0000_s2971" style="position:absolute;left:1888;top:878;width:3991;height:315" coordorigin="1888,878" coordsize="3991,315" path="m5219,969r,220l5265,1189r,-220l5219,969xe" fillcolor="#2170b1" stroked="f">
              <v:path arrowok="t"/>
            </v:shape>
            <v:shape id="_x0000_s2970" style="position:absolute;left:1888;top:878;width:3991;height:315" coordorigin="1888,878" coordsize="3991,315" path="m5361,979r-13,9l5353,1067r2,-14l5362,1033r-1,-54xe" fillcolor="#2170b1" stroked="f">
              <v:path arrowok="t"/>
            </v:shape>
            <v:shape id="_x0000_s2969" style="position:absolute;left:1888;top:878;width:3991;height:315" coordorigin="1888,878" coordsize="3991,315" path="m5525,1076r,-8l5524,1054r-4,-20l5512,1016r-7,-10l5492,991r-17,-12l5459,972r-20,-5l5418,966r-20,1l5379,972r-18,7l5362,1033r11,-14l5379,1014r18,-9l5418,1002r11,l5439,1005r10,4l5458,1014r8,7l5471,1031r6,10l5479,1053r,14l5353,1067r-5,-79l5334,1002r-12,17l5314,1038r-4,19l5308,1079r,2l5310,1102r5,20l5322,1139r9,14l5345,1167r16,12l5377,1186r20,5l5418,1192r12,l5450,1188r18,-6l5491,1168r13,-14l5517,1132r6,-20l5474,1112r-2,13l5465,1136r-10,7l5454,1144r-17,8l5416,1155r-7,l5389,1150r-17,-12l5364,1129r-7,-18l5353,1088r170,l5524,1082r1,-6xe" fillcolor="#2170b1" stroked="f">
              <v:path arrowok="t"/>
            </v:shape>
            <v:shape id="_x0000_s2968" style="position:absolute;left:1888;top:878;width:3991;height:315" coordorigin="1888,878" coordsize="3991,315" path="m5879,969r-44,l5793,1147,5737,969r-48,l5634,1147,5592,969r-46,l5607,1189r50,l5712,1019r55,170l5817,1189r62,-220xe" fillcolor="#2170b1" stroked="f">
              <v:path arrowok="t"/>
            </v:shape>
            <v:shape id="_x0000_s2967" style="position:absolute;left:1888;top:878;width:3991;height:315" coordorigin="1888,878" coordsize="3991,315" path="m3107,1079r1,-21l3114,1039r10,-15l3130,1018r18,-9l3168,1005r1,l3190,1008r17,9l3217,1025r7,11l3226,1050r49,l3272,1039r-7,-20l3254,1003r-14,-15l3228,980r-17,-8l3191,967r-22,-1l3150,967r-20,5l3112,979r-12,9l3085,1002r-11,17l3065,1038r-4,19l3060,1079r,2l3061,1102r5,20l3074,1139r8,14l3096,1167r16,12l3129,1186r19,5l3169,1192r16,-1l3206,1187r18,-7l3240,1169r8,-7l3260,1146r9,-18l3275,1108r-49,l3224,1122r-7,10l3207,1140r-1,1l3189,1150r-21,3l3160,1152r-20,-6l3124,1134r-9,-13l3109,1102r-2,-23xe" fillcolor="#2170b1" stroked="f">
              <v:path arrowok="t"/>
            </v:shape>
            <v:shape id="_x0000_s2966" style="position:absolute;left:1888;top:878;width:3991;height:315" coordorigin="1888,878" coordsize="3991,315" path="m1992,1067r-9,9l1970,1089r-14,13l1940,1115r-16,13l1907,1141r-19,13l1888,1187r196,l2084,1150r-134,l1963,1142r16,-12l1995,1118r16,-14l2022,1093r14,-15l2048,1062r11,-16l2071,1021r5,-19l2078,983r,-5l2075,956r-8,-18l2055,923r-23,-14l2012,903r-22,-2l1975,902r-21,5l1936,915r-15,12l1909,941r-9,17l1894,978r-3,23l1935,1001r1,-9l1941,972r8,-16l1965,944r21,-4l2002,940r11,4l2020,953r8,8l2031,973r,14l2031,994r-4,17l2019,1029r-11,19l1992,1067xe" fillcolor="#2170b1" stroked="f">
              <v:path arrowok="t"/>
            </v:shape>
            <v:shape id="_x0000_s2965" style="position:absolute;left:1888;top:878;width:3991;height:315" coordorigin="1888,878" coordsize="3991,315" path="m2224,949r,240l2273,1189r,-283l2182,906r,43l2224,949xe" fillcolor="#2170b1" stroked="f">
              <v:path arrowok="t"/>
            </v:shape>
            <v:shape id="_x0000_s2964" style="position:absolute;left:1888;top:878;width:3991;height:315" coordorigin="1888,878" coordsize="3991,315" path="m2112,1139r,50l2164,1189r,-50l2112,1139xe" fillcolor="#2170b1" stroked="f">
              <v:path arrowok="t"/>
            </v:shape>
            <v:shape id="_x0000_s2963" style="position:absolute;left:1888;top:878;width:3991;height:315" coordorigin="1888,878" coordsize="3991,315" path="m2517,906r-97,l2420,1189r46,l2466,1080r51,l2538,1039r-26,3l2466,1042r,-98l2518,944r22,4l2555,957r9,8l2568,977r,16l2566,1011r-10,17l2557,1074r18,-7l2590,1057r5,-6l2606,1035r7,-19l2615,993r-1,-9l2611,963r-9,-18l2590,930r-12,-10l2561,913r-21,-5l2517,906xe" fillcolor="#2170b1" stroked="f">
              <v:path arrowok="t"/>
            </v:shape>
            <v:shape id="_x0000_s2962" style="position:absolute;left:1888;top:878;width:3991;height:315" coordorigin="1888,878" coordsize="3991,315" path="m2538,1039r-21,41l2536,1079r21,-5l2556,1028r-18,11xe" fillcolor="#2170b1" stroked="f">
              <v:path arrowok="t"/>
            </v:shape>
            <v:shape id="_x0000_s2961" style="position:absolute;left:1888;top:878;width:3991;height:315" coordorigin="1888,878" coordsize="3991,315" path="m2653,969r,220l2699,1189r,-111l2700,1063r6,-20l2717,1029r8,-5l2743,1017r22,-2l2779,1015r,-50l2769,965r-20,5l2731,978r-6,3l2710,995r-11,17l2699,969r-46,xe" fillcolor="#2170b1" stroked="f">
              <v:path arrowok="t"/>
            </v:shape>
            <v:shape id="_x0000_s2960" style="position:absolute;left:1888;top:878;width:3991;height:315" coordorigin="1888,878" coordsize="3991,315" path="m2903,1152r-11,-3l2883,1144r-10,-5l2875,1186r19,5l2915,1192r20,-1l2955,1186r18,-7l2987,1170r14,-14l3013,1139r8,-19l3026,1100r1,-21l3027,1077r-2,-21l3021,1036r-8,-17l3004,1005r-14,-14l2973,979r-18,-7l2936,967r-21,-1l2895,967r-19,5l2858,979r-14,9l2829,1002r-12,17l2809,1038r-5,19l2803,1079r,2l2805,1102r4,19l2817,1139r10,14l2841,1167r17,12l2858,1118r-6,-18l2850,1079r2,-23l2859,1038r6,-11l2873,1019r10,-6l2892,1008r11,-3l2927,1005r11,3l2948,1013r9,6l2965,1027r6,11l2978,1057r2,22l2980,1081r-2,21l2971,1120r-6,11l2957,1139r-9,5l2938,1149r-11,3l2903,1152xe" fillcolor="#2170b1" stroked="f">
              <v:path arrowok="t"/>
            </v:shape>
            <v:shape id="_x0000_s2959" style="position:absolute;left:1888;top:878;width:3991;height:315" coordorigin="1888,878" coordsize="3991,315" path="m2875,1186r-2,-47l2865,1131r-6,-11l2858,1118r,61l2875,1186xe" fillcolor="#2170b1" stroked="f">
              <v:path arrowok="t"/>
            </v:shape>
            <v:shape id="_x0000_s2958" style="position:absolute;left:1888;top:878;width:3991;height:315" coordorigin="1888,878" coordsize="3991,315" path="m3360,979r-13,9l3352,1067r1,-14l3360,1033r,-54xe" fillcolor="#2170b1" stroked="f">
              <v:path arrowok="t"/>
            </v:shape>
            <v:shape id="_x0000_s2957" style="position:absolute;left:1888;top:878;width:3991;height:315" coordorigin="1888,878" coordsize="3991,315" path="m3523,1076r,-8l3522,1054r-4,-20l3510,1016r-7,-10l3490,991r-17,-12l3457,972r-20,-5l3416,966r-19,1l3377,972r-17,7l3360,1033r11,-14l3377,1014r18,-9l3416,1002r11,l3438,1005r9,4l3457,1014r7,7l3470,1031r5,10l3478,1053r-1,14l3352,1067r-5,-79l3332,1002r-11,17l3313,1038r-5,19l3307,1079r,2l3309,1102r4,20l3321,1139r8,14l3343,1167r17,12l3376,1186r19,5l3416,1192r12,l3448,1188r18,-6l3489,1168r14,-14l3516,1132r5,-20l3472,1112r-2,13l3463,1136r-10,7l3453,1144r-18,8l3414,1155r-7,l3387,1150r-16,-12l3363,1129r-8,-18l3352,1088r170,l3523,1082r,-6xe" fillcolor="#2170b1" stroked="f">
              <v:path arrowok="t"/>
            </v:shape>
            <v:shape id="_x0000_s2956" style="position:absolute;left:1888;top:878;width:3991;height:315" coordorigin="1888,878" coordsize="3991,315" path="m3603,1119r-45,l3559,1121r6,21l3575,1159r14,14l3596,1178r17,8l3633,1191r23,1l3678,1190r19,-5l3713,1175r7,-7l3730,1151r4,-21l3734,1115r-4,-12l3723,1095r-8,-9l3706,1080r-10,-4l3695,1075r-18,-6l3656,1064r-13,-3l3634,1058r-7,-2l3620,1054r-6,-4l3610,1046r-5,-4l3603,1036r,-16l3606,1012r6,-5l3619,1001r8,-2l3653,999r11,3l3672,1010r9,7l3686,1027r2,12l3731,1039r-5,-21l3716,1000r-13,-14l3682,973r-19,-5l3640,966r-1,l3617,968r-20,6l3582,983r-8,8l3564,1008r-3,21l3561,1043r3,12l3571,1063r8,8l3587,1077r10,4l3598,1081r17,6l3636,1092r13,3l3659,1098r7,2l3673,1103r6,3l3684,1111r5,4l3691,1122r,16l3688,1145r-6,6l3675,1157r-8,3l3641,1160r-13,-4l3619,1149r-9,-8l3604,1131r-1,-12xe" fillcolor="#2170b1" stroked="f">
              <v:path arrowok="t"/>
            </v:shape>
            <v:shape id="_x0000_s2955" style="position:absolute;left:1888;top:878;width:3991;height:315" coordorigin="1888,878" coordsize="3991,315" path="m3814,1119r-44,l3770,1121r6,21l3786,1159r14,14l3807,1178r18,8l3845,1191r22,1l3889,1190r19,-5l3924,1175r7,-7l3941,1151r4,-21l3945,1115r-4,-12l3934,1095r-8,-9l3918,1080r-11,-4l3906,1075r-17,-6l3867,1064r-13,-3l3845,1058r-7,-2l3831,1054r-6,-4l3821,1046r-5,-4l3814,1036r,-16l3817,1012r7,-5l3830,1001r9,-2l3864,999r11,3l3884,1010r8,7l3897,1027r2,12l3942,1039r-5,-21l3927,1000r-13,-14l3893,973r-19,-5l3851,966r-1,l3828,968r-19,6l3793,983r-8,8l3775,1008r-3,21l3772,1043r4,12l3783,1063r7,8l3798,1077r10,4l3809,1081r17,6l3847,1092r13,3l3870,1098r7,2l3884,1103r6,3l3895,1111r5,4l3902,1122r,16l3899,1145r-6,6l3887,1157r-9,3l3852,1160r-12,-4l3830,1149r-9,-8l3815,1131r-1,-12xe" fillcolor="#2170b1" stroked="f">
              <v:path arrowok="t"/>
            </v:shape>
            <v:shape id="_x0000_s2954" style="position:absolute;left:1888;top:878;width:3991;height:315" coordorigin="1888,878" coordsize="3991,315" path="m4173,1152r-11,-3l4152,1144r-10,-5l4144,1186r20,5l4185,1192r20,-1l4224,1186r18,-7l4256,1170r15,-14l4282,1139r9,-19l4295,1100r2,-21l4297,1077r-2,-21l4290,1036r-8,-17l4273,1005r-14,-14l4242,979r-17,-7l4205,967r-20,-1l4165,967r-20,5l4127,979r-14,9l4099,1002r-12,17l4078,1038r-4,19l4072,1079r,2l4074,1102r5,19l4087,1139r9,14l4110,1167r17,12l4128,1118r-7,-18l4119,1079r3,-23l4128,1038r6,-11l4142,1019r10,-6l4162,1008r11,-3l4196,1005r11,3l4217,1013r10,6l4235,1027r6,11l4248,1057r2,22l4250,1081r-2,21l4241,1120r-6,11l4227,1139r-10,5l4207,1149r-11,3l4173,1152xe" fillcolor="#2170b1" stroked="f">
              <v:path arrowok="t"/>
            </v:shape>
            <v:shape id="_x0000_s2953" style="position:absolute;left:1888;top:878;width:3991;height:315" coordorigin="1888,878" coordsize="3991,315" path="m4144,1186r-2,-47l4134,1131r-6,-11l4128,1118r-1,61l4144,1186xe" fillcolor="#2170b1" stroked="f">
              <v:path arrowok="t"/>
            </v:shape>
            <v:shape id="_x0000_s2952" style="position:absolute;left:1888;top:878;width:3991;height:315" coordorigin="1888,878" coordsize="3991,315" path="m4540,969r-49,l4429,1142,4365,969r-49,l4401,1189r55,l4540,969xe" fillcolor="#2170b1" stroked="f">
              <v:path arrowok="t"/>
            </v:shape>
            <v:shape id="_x0000_s2951" style="position:absolute;left:1888;top:878;width:3991;height:315" coordorigin="1888,878" coordsize="3991,315" path="m4615,979r-13,9l4607,1067r2,-14l4615,1033r,-54xe" fillcolor="#2170b1" stroked="f">
              <v:path arrowok="t"/>
            </v:shape>
            <v:shape id="_x0000_s2950" style="position:absolute;left:1888;top:878;width:3991;height:315" coordorigin="1888,878" coordsize="3991,315" path="m4778,1076r,-8l4778,1054r-5,-20l4765,1016r-6,-10l4745,991r-17,-12l4712,972r-19,-5l4671,966r-19,1l4633,972r-18,7l4615,1033r12,-14l4633,1014r18,-9l4671,1002r12,l4693,1005r10,4l4712,1014r7,7l4725,1031r5,10l4733,1053r-1,14l4607,1067r-5,-79l4588,1002r-12,17l4568,1038r-5,19l4562,1079r,2l4564,1102r4,20l4576,1139r9,14l4598,1167r17,12l4631,1186r19,5l4671,1192r12,l4703,1188r19,-6l4744,1168r14,-14l4771,1132r5,-20l4728,1112r-3,13l4719,1136r-11,7l4708,1144r-18,8l4669,1155r-7,l4642,1150r-16,-12l4618,1129r-8,-18l4607,1088r170,l4778,1082r,-6xe" fillcolor="#2170b1" stroked="f">
              <v:path arrowok="t"/>
            </v:shape>
            <v:shape id="_x0000_s2949" style="position:absolute;left:1888;top:878;width:3991;height:315" coordorigin="1888,878" coordsize="3991,315" path="m4823,969r,220l4869,1189r,-111l4870,1063r5,-20l4887,1029r8,-5l4913,1017r22,-2l4949,1015r,-50l4938,965r-20,5l4901,978r-6,3l4880,995r-11,17l4869,969r-46,xe" fillcolor="#2170b1" stroked="f">
              <v:path arrowok="t"/>
            </v:shape>
            <v:shape id="_x0000_s2948" style="position:absolute;left:2112;top:1164;width:52;height:0" coordorigin="2112,1164" coordsize="52,0" path="m2112,1164r52,e" filled="f" strokecolor="#2170b1" strokeweight="2.63pt">
              <v:path arrowok="t"/>
            </v:shape>
            <v:shape id="_x0000_s2947" style="position:absolute;left:5242;top:969;width:0;height:221" coordorigin="5242,969" coordsize="0,221" path="m5242,969r,220e" filled="f" strokecolor="#2170b1" strokeweight="2.39pt">
              <v:path arrowok="t"/>
            </v:shape>
            <w10:wrap anchorx="page"/>
          </v:group>
        </w:pict>
      </w:r>
      <w:r w:rsidR="0029446F" w:rsidRPr="00DE07D3">
        <w:rPr>
          <w:rFonts w:ascii="Arial" w:hAnsi="Arial" w:cs="Arial"/>
          <w:color w:val="2271B1"/>
          <w:sz w:val="52"/>
          <w:szCs w:val="52"/>
        </w:rPr>
        <w:t>2. AS IS Process Descripti</w:t>
      </w:r>
      <w:r w:rsidR="000E6073" w:rsidRPr="00DE07D3">
        <w:rPr>
          <w:rFonts w:ascii="Arial" w:hAnsi="Arial" w:cs="Arial"/>
          <w:color w:val="2271B1"/>
          <w:sz w:val="52"/>
          <w:szCs w:val="52"/>
        </w:rPr>
        <w:t>on</w:t>
      </w:r>
    </w:p>
    <w:p w14:paraId="110D9279" w14:textId="77777777" w:rsidR="00FC30EF" w:rsidRDefault="00FC30EF">
      <w:pPr>
        <w:spacing w:line="200" w:lineRule="exact"/>
      </w:pPr>
    </w:p>
    <w:p w14:paraId="50B8D611" w14:textId="77777777" w:rsidR="00FC30EF" w:rsidRDefault="00FC30EF">
      <w:pPr>
        <w:spacing w:line="200" w:lineRule="exact"/>
      </w:pPr>
    </w:p>
    <w:p w14:paraId="5DF92729" w14:textId="77777777" w:rsidR="000E6073" w:rsidRDefault="000E6073">
      <w:pPr>
        <w:spacing w:before="28"/>
        <w:ind w:left="1152"/>
        <w:rPr>
          <w:color w:val="797979"/>
          <w:sz w:val="22"/>
          <w:szCs w:val="22"/>
        </w:rPr>
      </w:pPr>
    </w:p>
    <w:p w14:paraId="3A6039B2" w14:textId="77777777" w:rsidR="000E6073" w:rsidRDefault="000E6073">
      <w:pPr>
        <w:spacing w:before="28"/>
        <w:ind w:left="1152"/>
        <w:rPr>
          <w:color w:val="797979"/>
          <w:sz w:val="22"/>
          <w:szCs w:val="22"/>
        </w:rPr>
      </w:pPr>
    </w:p>
    <w:p w14:paraId="1892276D" w14:textId="77777777" w:rsidR="00FC30EF" w:rsidRPr="00BB5F1F" w:rsidRDefault="0029446F" w:rsidP="003B3E72">
      <w:pPr>
        <w:spacing w:before="28"/>
        <w:ind w:left="1152"/>
        <w:rPr>
          <w:sz w:val="22"/>
          <w:szCs w:val="22"/>
        </w:rPr>
      </w:pPr>
      <w:r w:rsidRPr="00BB5F1F">
        <w:rPr>
          <w:sz w:val="22"/>
          <w:szCs w:val="22"/>
        </w:rPr>
        <w:t>General information about the process selected for RPA implementation, prior to its automation:</w:t>
      </w:r>
    </w:p>
    <w:p w14:paraId="39FF3832" w14:textId="77777777" w:rsidR="000E6073" w:rsidRDefault="000E6073">
      <w:pPr>
        <w:ind w:left="1260"/>
        <w:rPr>
          <w:color w:val="797979"/>
          <w:sz w:val="22"/>
          <w:szCs w:val="22"/>
        </w:rPr>
      </w:pPr>
    </w:p>
    <w:tbl>
      <w:tblPr>
        <w:tblStyle w:val="TableGrid"/>
        <w:tblW w:w="0" w:type="auto"/>
        <w:tblInd w:w="1338" w:type="dxa"/>
        <w:tblLook w:val="04A0" w:firstRow="1" w:lastRow="0" w:firstColumn="1" w:lastColumn="0" w:noHBand="0" w:noVBand="1"/>
      </w:tblPr>
      <w:tblGrid>
        <w:gridCol w:w="3227"/>
        <w:gridCol w:w="6349"/>
      </w:tblGrid>
      <w:tr w:rsidR="003A6842" w14:paraId="32F436C8" w14:textId="77777777" w:rsidTr="00123765">
        <w:trPr>
          <w:trHeight w:val="497"/>
        </w:trPr>
        <w:tc>
          <w:tcPr>
            <w:tcW w:w="9576" w:type="dxa"/>
            <w:gridSpan w:val="2"/>
            <w:shd w:val="clear" w:color="auto" w:fill="0070C0"/>
          </w:tcPr>
          <w:p w14:paraId="0F1BA777" w14:textId="77777777" w:rsidR="003A6842" w:rsidRPr="004C7B97" w:rsidRDefault="003A6842" w:rsidP="00EC66E8">
            <w:pPr>
              <w:spacing w:after="200" w:line="276" w:lineRule="auto"/>
              <w:jc w:val="center"/>
              <w:rPr>
                <w:color w:val="FFFFFF" w:themeColor="background1"/>
              </w:rPr>
            </w:pPr>
            <w:r w:rsidRPr="004C7B97">
              <w:rPr>
                <w:color w:val="FFFFFF" w:themeColor="background1"/>
                <w:sz w:val="36"/>
              </w:rPr>
              <w:t>AS IS Process Details</w:t>
            </w:r>
          </w:p>
        </w:tc>
      </w:tr>
      <w:tr w:rsidR="003A6842" w14:paraId="3EBF7E73" w14:textId="77777777" w:rsidTr="003A6842">
        <w:tc>
          <w:tcPr>
            <w:tcW w:w="3227" w:type="dxa"/>
          </w:tcPr>
          <w:p w14:paraId="5DE6531F" w14:textId="77777777" w:rsidR="003A6842" w:rsidRPr="004C7B97" w:rsidRDefault="003A6842" w:rsidP="00EC66E8">
            <w:pPr>
              <w:spacing w:after="200" w:line="276" w:lineRule="auto"/>
              <w:rPr>
                <w:b/>
                <w:color w:val="548DD4" w:themeColor="text2" w:themeTint="99"/>
                <w:sz w:val="22"/>
              </w:rPr>
            </w:pPr>
            <w:r w:rsidRPr="004C7B97">
              <w:rPr>
                <w:b/>
                <w:color w:val="548DD4" w:themeColor="text2" w:themeTint="99"/>
                <w:sz w:val="22"/>
              </w:rPr>
              <w:t>Process Full Name</w:t>
            </w:r>
          </w:p>
        </w:tc>
        <w:tc>
          <w:tcPr>
            <w:tcW w:w="6349" w:type="dxa"/>
          </w:tcPr>
          <w:p w14:paraId="680FBC81" w14:textId="78B98EE0" w:rsidR="003A6842" w:rsidRDefault="00070510" w:rsidP="00EC66E8">
            <w:pPr>
              <w:spacing w:after="200" w:line="276" w:lineRule="auto"/>
            </w:pPr>
            <w:r w:rsidRPr="00070510">
              <w:rPr>
                <w:sz w:val="24"/>
                <w:szCs w:val="24"/>
              </w:rPr>
              <w:t>Automation of Offer Letter Generation.</w:t>
            </w:r>
          </w:p>
        </w:tc>
      </w:tr>
      <w:tr w:rsidR="003A6842" w14:paraId="40EFF81A" w14:textId="77777777" w:rsidTr="003A6842">
        <w:tc>
          <w:tcPr>
            <w:tcW w:w="3227" w:type="dxa"/>
          </w:tcPr>
          <w:p w14:paraId="5362D698" w14:textId="77777777" w:rsidR="003A6842" w:rsidRPr="004C7B97" w:rsidRDefault="003A6842" w:rsidP="00EC66E8">
            <w:pPr>
              <w:rPr>
                <w:b/>
                <w:color w:val="548DD4" w:themeColor="text2" w:themeTint="99"/>
                <w:sz w:val="22"/>
              </w:rPr>
            </w:pPr>
            <w:r w:rsidRPr="004C7B97">
              <w:rPr>
                <w:b/>
                <w:color w:val="548DD4" w:themeColor="text2" w:themeTint="99"/>
                <w:sz w:val="22"/>
              </w:rPr>
              <w:t>Process Short Description</w:t>
            </w:r>
          </w:p>
          <w:p w14:paraId="11CF76BD" w14:textId="77777777" w:rsidR="003A6842" w:rsidRPr="004C7B97" w:rsidRDefault="003A6842" w:rsidP="00EC66E8">
            <w:pPr>
              <w:rPr>
                <w:b/>
                <w:color w:val="548DD4" w:themeColor="text2" w:themeTint="99"/>
                <w:sz w:val="22"/>
              </w:rPr>
            </w:pPr>
            <w:r w:rsidRPr="004C7B97">
              <w:rPr>
                <w:b/>
                <w:color w:val="548DD4" w:themeColor="text2" w:themeTint="99"/>
                <w:sz w:val="22"/>
              </w:rPr>
              <w:t>(Operation, Activity and Outcome)</w:t>
            </w:r>
          </w:p>
        </w:tc>
        <w:tc>
          <w:tcPr>
            <w:tcW w:w="6349" w:type="dxa"/>
          </w:tcPr>
          <w:p w14:paraId="5F0AEB41" w14:textId="77777777" w:rsidR="003A6842" w:rsidRPr="0015010E" w:rsidRDefault="003A6842" w:rsidP="00EC66E8">
            <w:pPr>
              <w:spacing w:after="200" w:line="276" w:lineRule="auto"/>
              <w:rPr>
                <w:color w:val="000000" w:themeColor="text1"/>
              </w:rPr>
            </w:pPr>
            <w:r w:rsidRPr="0015010E">
              <w:rPr>
                <w:color w:val="000000" w:themeColor="text1"/>
                <w:sz w:val="24"/>
              </w:rPr>
              <w:t>Generate offer letter for hired candidates.</w:t>
            </w:r>
          </w:p>
        </w:tc>
      </w:tr>
      <w:tr w:rsidR="003A6842" w14:paraId="6D929053" w14:textId="77777777" w:rsidTr="003A6842">
        <w:tc>
          <w:tcPr>
            <w:tcW w:w="3227" w:type="dxa"/>
          </w:tcPr>
          <w:p w14:paraId="510DCEF7" w14:textId="77777777" w:rsidR="003A6842" w:rsidRPr="004C7B97" w:rsidRDefault="003A6842" w:rsidP="00EC66E8">
            <w:pPr>
              <w:spacing w:after="200" w:line="276" w:lineRule="auto"/>
              <w:rPr>
                <w:b/>
                <w:color w:val="548DD4" w:themeColor="text2" w:themeTint="99"/>
                <w:sz w:val="22"/>
              </w:rPr>
            </w:pPr>
            <w:r w:rsidRPr="004C7B97">
              <w:rPr>
                <w:b/>
                <w:color w:val="548DD4" w:themeColor="text2" w:themeTint="99"/>
                <w:sz w:val="22"/>
              </w:rPr>
              <w:t>Role Required for performing the process</w:t>
            </w:r>
          </w:p>
        </w:tc>
        <w:tc>
          <w:tcPr>
            <w:tcW w:w="6349" w:type="dxa"/>
          </w:tcPr>
          <w:p w14:paraId="19C9CB8D" w14:textId="77777777" w:rsidR="003A6842" w:rsidRPr="0015010E" w:rsidRDefault="003A6842" w:rsidP="00EC66E8">
            <w:pPr>
              <w:spacing w:after="200" w:line="276" w:lineRule="auto"/>
              <w:rPr>
                <w:sz w:val="24"/>
              </w:rPr>
            </w:pPr>
            <w:r w:rsidRPr="0015010E">
              <w:rPr>
                <w:sz w:val="24"/>
              </w:rPr>
              <w:t>System 1 User</w:t>
            </w:r>
          </w:p>
        </w:tc>
      </w:tr>
      <w:tr w:rsidR="003A6842" w14:paraId="098FBCD9" w14:textId="77777777" w:rsidTr="003A6842">
        <w:tc>
          <w:tcPr>
            <w:tcW w:w="3227" w:type="dxa"/>
          </w:tcPr>
          <w:p w14:paraId="2AB7B185" w14:textId="77777777" w:rsidR="003A6842" w:rsidRPr="004C7B97" w:rsidRDefault="003A6842" w:rsidP="00EC66E8">
            <w:pPr>
              <w:spacing w:after="200" w:line="276" w:lineRule="auto"/>
              <w:rPr>
                <w:b/>
                <w:color w:val="548DD4" w:themeColor="text2" w:themeTint="99"/>
                <w:sz w:val="22"/>
              </w:rPr>
            </w:pPr>
            <w:r w:rsidRPr="004C7B97">
              <w:rPr>
                <w:b/>
                <w:color w:val="548DD4" w:themeColor="text2" w:themeTint="99"/>
                <w:sz w:val="22"/>
              </w:rPr>
              <w:t>Process Schedule</w:t>
            </w:r>
          </w:p>
        </w:tc>
        <w:tc>
          <w:tcPr>
            <w:tcW w:w="6349" w:type="dxa"/>
          </w:tcPr>
          <w:p w14:paraId="64220E69" w14:textId="2DD48E49" w:rsidR="003A6842" w:rsidRPr="0015010E" w:rsidRDefault="0090798B" w:rsidP="00EC66E8">
            <w:pPr>
              <w:spacing w:after="200" w:line="276" w:lineRule="auto"/>
              <w:rPr>
                <w:sz w:val="24"/>
              </w:rPr>
            </w:pPr>
            <w:r>
              <w:rPr>
                <w:sz w:val="24"/>
              </w:rPr>
              <w:t>Every time</w:t>
            </w:r>
            <w:r w:rsidR="00823633">
              <w:rPr>
                <w:sz w:val="24"/>
              </w:rPr>
              <w:t xml:space="preserve"> after hiring of </w:t>
            </w:r>
            <w:r w:rsidR="00167CB8">
              <w:rPr>
                <w:sz w:val="24"/>
              </w:rPr>
              <w:t>candidate’s</w:t>
            </w:r>
            <w:r w:rsidR="00823633">
              <w:rPr>
                <w:sz w:val="24"/>
              </w:rPr>
              <w:t xml:space="preserve"> process</w:t>
            </w:r>
            <w:r w:rsidR="00070510">
              <w:rPr>
                <w:sz w:val="24"/>
              </w:rPr>
              <w:t>.</w:t>
            </w:r>
          </w:p>
        </w:tc>
      </w:tr>
      <w:tr w:rsidR="003A6842" w14:paraId="3B1EF525" w14:textId="77777777" w:rsidTr="003A6842">
        <w:tc>
          <w:tcPr>
            <w:tcW w:w="3227" w:type="dxa"/>
          </w:tcPr>
          <w:p w14:paraId="6A4C771E" w14:textId="77777777" w:rsidR="003A6842" w:rsidRPr="004C7B97" w:rsidRDefault="003A6842" w:rsidP="00EC66E8">
            <w:pPr>
              <w:spacing w:after="200" w:line="276" w:lineRule="auto"/>
              <w:rPr>
                <w:b/>
                <w:color w:val="548DD4" w:themeColor="text2" w:themeTint="99"/>
                <w:sz w:val="22"/>
              </w:rPr>
            </w:pPr>
            <w:r w:rsidRPr="004C7B97">
              <w:rPr>
                <w:b/>
                <w:color w:val="548DD4" w:themeColor="text2" w:themeTint="99"/>
                <w:sz w:val="22"/>
              </w:rPr>
              <w:t xml:space="preserve"># </w:t>
            </w:r>
            <w:proofErr w:type="gramStart"/>
            <w:r w:rsidRPr="004C7B97">
              <w:rPr>
                <w:b/>
                <w:color w:val="548DD4" w:themeColor="text2" w:themeTint="99"/>
                <w:sz w:val="22"/>
              </w:rPr>
              <w:t>of</w:t>
            </w:r>
            <w:proofErr w:type="gramEnd"/>
            <w:r w:rsidRPr="004C7B97">
              <w:rPr>
                <w:b/>
                <w:color w:val="548DD4" w:themeColor="text2" w:themeTint="99"/>
                <w:sz w:val="22"/>
              </w:rPr>
              <w:t xml:space="preserve"> item processes one day</w:t>
            </w:r>
          </w:p>
        </w:tc>
        <w:tc>
          <w:tcPr>
            <w:tcW w:w="6349" w:type="dxa"/>
          </w:tcPr>
          <w:p w14:paraId="1282B323" w14:textId="77777777" w:rsidR="003A6842" w:rsidRPr="0015010E" w:rsidRDefault="00F91B40" w:rsidP="00EC66E8">
            <w:pPr>
              <w:spacing w:after="200" w:line="276" w:lineRule="auto"/>
              <w:rPr>
                <w:sz w:val="24"/>
              </w:rPr>
            </w:pPr>
            <w:r>
              <w:rPr>
                <w:sz w:val="24"/>
              </w:rPr>
              <w:t>25 - 30</w:t>
            </w:r>
            <w:r w:rsidR="003A6842" w:rsidRPr="0015010E">
              <w:rPr>
                <w:sz w:val="24"/>
              </w:rPr>
              <w:t xml:space="preserve"> candidates</w:t>
            </w:r>
          </w:p>
        </w:tc>
      </w:tr>
      <w:tr w:rsidR="003A6842" w14:paraId="2DC0769C" w14:textId="77777777" w:rsidTr="003A6842">
        <w:tc>
          <w:tcPr>
            <w:tcW w:w="3227" w:type="dxa"/>
          </w:tcPr>
          <w:p w14:paraId="2DAF6575" w14:textId="040A32E6" w:rsidR="003A6842" w:rsidRPr="004C7B97" w:rsidRDefault="003A6842" w:rsidP="00EC66E8">
            <w:pPr>
              <w:spacing w:after="200" w:line="276" w:lineRule="auto"/>
              <w:rPr>
                <w:b/>
                <w:color w:val="548DD4" w:themeColor="text2" w:themeTint="99"/>
                <w:sz w:val="22"/>
              </w:rPr>
            </w:pPr>
            <w:r w:rsidRPr="004C7B97">
              <w:rPr>
                <w:b/>
                <w:color w:val="548DD4" w:themeColor="text2" w:themeTint="99"/>
                <w:sz w:val="22"/>
              </w:rPr>
              <w:t xml:space="preserve">Average handling time per </w:t>
            </w:r>
            <w:r w:rsidR="00070510">
              <w:rPr>
                <w:b/>
                <w:color w:val="548DD4" w:themeColor="text2" w:themeTint="99"/>
                <w:sz w:val="22"/>
              </w:rPr>
              <w:t>candidate</w:t>
            </w:r>
          </w:p>
        </w:tc>
        <w:tc>
          <w:tcPr>
            <w:tcW w:w="6349" w:type="dxa"/>
          </w:tcPr>
          <w:p w14:paraId="3CD40B40" w14:textId="6E67321D" w:rsidR="003A6842" w:rsidRPr="0015010E" w:rsidRDefault="00070510" w:rsidP="00EC66E8">
            <w:pPr>
              <w:spacing w:after="200" w:line="276" w:lineRule="auto"/>
              <w:rPr>
                <w:sz w:val="24"/>
              </w:rPr>
            </w:pPr>
            <w:r>
              <w:rPr>
                <w:sz w:val="24"/>
              </w:rPr>
              <w:t>As per company standards.</w:t>
            </w:r>
          </w:p>
        </w:tc>
      </w:tr>
      <w:tr w:rsidR="003A6842" w14:paraId="2865A5B1" w14:textId="77777777" w:rsidTr="003A6842">
        <w:tc>
          <w:tcPr>
            <w:tcW w:w="3227" w:type="dxa"/>
          </w:tcPr>
          <w:p w14:paraId="4B9308C7" w14:textId="77777777" w:rsidR="003A6842" w:rsidRPr="004C7B97" w:rsidRDefault="003A6842" w:rsidP="00EC66E8">
            <w:pPr>
              <w:spacing w:after="200" w:line="276" w:lineRule="auto"/>
              <w:rPr>
                <w:b/>
                <w:color w:val="548DD4" w:themeColor="text2" w:themeTint="99"/>
                <w:sz w:val="22"/>
              </w:rPr>
            </w:pPr>
            <w:r w:rsidRPr="004C7B97">
              <w:rPr>
                <w:b/>
                <w:color w:val="548DD4" w:themeColor="text2" w:themeTint="99"/>
                <w:sz w:val="22"/>
              </w:rPr>
              <w:t>Peak period(s)</w:t>
            </w:r>
          </w:p>
        </w:tc>
        <w:tc>
          <w:tcPr>
            <w:tcW w:w="6349" w:type="dxa"/>
          </w:tcPr>
          <w:p w14:paraId="62C4866B" w14:textId="77777777" w:rsidR="003A6842" w:rsidRPr="0015010E" w:rsidRDefault="00DB173E" w:rsidP="00EC66E8">
            <w:pPr>
              <w:spacing w:after="200" w:line="276" w:lineRule="auto"/>
              <w:rPr>
                <w:sz w:val="24"/>
              </w:rPr>
            </w:pPr>
            <w:r>
              <w:rPr>
                <w:sz w:val="24"/>
              </w:rPr>
              <w:t>Campus Recruitment, Bulk Hiring</w:t>
            </w:r>
          </w:p>
        </w:tc>
      </w:tr>
      <w:tr w:rsidR="003A6842" w14:paraId="62B0F7ED" w14:textId="77777777" w:rsidTr="003A6842">
        <w:tc>
          <w:tcPr>
            <w:tcW w:w="3227" w:type="dxa"/>
          </w:tcPr>
          <w:p w14:paraId="5E924394" w14:textId="77777777" w:rsidR="003A6842" w:rsidRPr="004C7B97" w:rsidRDefault="003A6842" w:rsidP="00EC66E8">
            <w:pPr>
              <w:spacing w:after="200" w:line="276" w:lineRule="auto"/>
              <w:rPr>
                <w:b/>
                <w:color w:val="548DD4" w:themeColor="text2" w:themeTint="99"/>
                <w:sz w:val="22"/>
              </w:rPr>
            </w:pPr>
            <w:r w:rsidRPr="004C7B97">
              <w:rPr>
                <w:b/>
                <w:color w:val="548DD4" w:themeColor="text2" w:themeTint="99"/>
                <w:sz w:val="22"/>
              </w:rPr>
              <w:t xml:space="preserve"># </w:t>
            </w:r>
            <w:proofErr w:type="gramStart"/>
            <w:r w:rsidRPr="004C7B97">
              <w:rPr>
                <w:b/>
                <w:color w:val="548DD4" w:themeColor="text2" w:themeTint="99"/>
                <w:sz w:val="22"/>
              </w:rPr>
              <w:t>of</w:t>
            </w:r>
            <w:proofErr w:type="gramEnd"/>
            <w:r w:rsidRPr="004C7B97">
              <w:rPr>
                <w:b/>
                <w:color w:val="548DD4" w:themeColor="text2" w:themeTint="99"/>
                <w:sz w:val="22"/>
              </w:rPr>
              <w:t xml:space="preserve"> FTE’s supporting this activity</w:t>
            </w:r>
          </w:p>
        </w:tc>
        <w:tc>
          <w:tcPr>
            <w:tcW w:w="6349" w:type="dxa"/>
          </w:tcPr>
          <w:p w14:paraId="2C375B29" w14:textId="77777777" w:rsidR="003A6842" w:rsidRPr="0015010E" w:rsidRDefault="003A6842" w:rsidP="00EC66E8">
            <w:pPr>
              <w:spacing w:after="200" w:line="276" w:lineRule="auto"/>
              <w:rPr>
                <w:sz w:val="24"/>
              </w:rPr>
            </w:pPr>
            <w:r>
              <w:rPr>
                <w:sz w:val="24"/>
              </w:rPr>
              <w:t>3</w:t>
            </w:r>
          </w:p>
        </w:tc>
      </w:tr>
      <w:tr w:rsidR="003A6842" w14:paraId="78923544" w14:textId="77777777" w:rsidTr="003A6842">
        <w:tc>
          <w:tcPr>
            <w:tcW w:w="3227" w:type="dxa"/>
          </w:tcPr>
          <w:p w14:paraId="3A243C9A" w14:textId="77777777" w:rsidR="003A6842" w:rsidRPr="001565D6" w:rsidRDefault="003A6842" w:rsidP="00EC66E8">
            <w:pPr>
              <w:spacing w:after="200" w:line="276" w:lineRule="auto"/>
              <w:rPr>
                <w:b/>
                <w:color w:val="548DD4" w:themeColor="text2" w:themeTint="99"/>
                <w:sz w:val="22"/>
              </w:rPr>
            </w:pPr>
            <w:r w:rsidRPr="001565D6">
              <w:rPr>
                <w:b/>
                <w:color w:val="548DD4" w:themeColor="text2" w:themeTint="99"/>
                <w:sz w:val="22"/>
              </w:rPr>
              <w:t>Level of exception rate</w:t>
            </w:r>
          </w:p>
        </w:tc>
        <w:tc>
          <w:tcPr>
            <w:tcW w:w="6349" w:type="dxa"/>
          </w:tcPr>
          <w:p w14:paraId="1B35C34E" w14:textId="77777777" w:rsidR="003A6842" w:rsidRPr="0015010E" w:rsidRDefault="00823633" w:rsidP="00EC66E8">
            <w:pPr>
              <w:spacing w:after="200" w:line="276" w:lineRule="auto"/>
              <w:rPr>
                <w:sz w:val="24"/>
              </w:rPr>
            </w:pPr>
            <w:r>
              <w:rPr>
                <w:sz w:val="24"/>
              </w:rPr>
              <w:t>Depends on the number of candidates hired.</w:t>
            </w:r>
          </w:p>
        </w:tc>
      </w:tr>
      <w:tr w:rsidR="003A6842" w14:paraId="345BB2A9" w14:textId="77777777" w:rsidTr="003A6842">
        <w:tc>
          <w:tcPr>
            <w:tcW w:w="3227" w:type="dxa"/>
          </w:tcPr>
          <w:p w14:paraId="1C1258CF" w14:textId="77777777" w:rsidR="003A6842" w:rsidRPr="004C7B97" w:rsidRDefault="003A6842" w:rsidP="00EC66E8">
            <w:pPr>
              <w:spacing w:after="200" w:line="276" w:lineRule="auto"/>
              <w:rPr>
                <w:b/>
                <w:color w:val="548DD4" w:themeColor="text2" w:themeTint="99"/>
                <w:sz w:val="22"/>
              </w:rPr>
            </w:pPr>
            <w:r w:rsidRPr="004C7B97">
              <w:rPr>
                <w:b/>
                <w:color w:val="548DD4" w:themeColor="text2" w:themeTint="99"/>
                <w:sz w:val="22"/>
              </w:rPr>
              <w:t>Input Data</w:t>
            </w:r>
          </w:p>
        </w:tc>
        <w:tc>
          <w:tcPr>
            <w:tcW w:w="6349" w:type="dxa"/>
          </w:tcPr>
          <w:p w14:paraId="06E5AE48" w14:textId="77777777" w:rsidR="003A6842" w:rsidRPr="0015010E" w:rsidRDefault="003A6842" w:rsidP="00EC66E8">
            <w:pPr>
              <w:spacing w:after="200" w:line="276" w:lineRule="auto"/>
              <w:rPr>
                <w:sz w:val="24"/>
              </w:rPr>
            </w:pPr>
            <w:r>
              <w:rPr>
                <w:sz w:val="24"/>
              </w:rPr>
              <w:t xml:space="preserve">Excel file with </w:t>
            </w:r>
            <w:r w:rsidR="003B3E72">
              <w:rPr>
                <w:sz w:val="24"/>
              </w:rPr>
              <w:t>candidate’s</w:t>
            </w:r>
            <w:r>
              <w:rPr>
                <w:sz w:val="24"/>
              </w:rPr>
              <w:t xml:space="preserve"> details</w:t>
            </w:r>
            <w:r w:rsidR="00007529">
              <w:rPr>
                <w:sz w:val="24"/>
              </w:rPr>
              <w:t>, Offer Letter Template</w:t>
            </w:r>
          </w:p>
        </w:tc>
      </w:tr>
      <w:tr w:rsidR="003A6842" w14:paraId="7BF43B20" w14:textId="77777777" w:rsidTr="003A6842">
        <w:tc>
          <w:tcPr>
            <w:tcW w:w="3227" w:type="dxa"/>
          </w:tcPr>
          <w:p w14:paraId="3CE1C135" w14:textId="77777777" w:rsidR="003A6842" w:rsidRPr="004C7B97" w:rsidRDefault="003A6842" w:rsidP="00EC66E8">
            <w:pPr>
              <w:spacing w:after="200" w:line="276" w:lineRule="auto"/>
              <w:rPr>
                <w:b/>
                <w:color w:val="548DD4" w:themeColor="text2" w:themeTint="99"/>
                <w:sz w:val="22"/>
              </w:rPr>
            </w:pPr>
            <w:r w:rsidRPr="004C7B97">
              <w:rPr>
                <w:b/>
                <w:color w:val="548DD4" w:themeColor="text2" w:themeTint="99"/>
                <w:sz w:val="22"/>
              </w:rPr>
              <w:t>Output Data</w:t>
            </w:r>
          </w:p>
        </w:tc>
        <w:tc>
          <w:tcPr>
            <w:tcW w:w="6349" w:type="dxa"/>
          </w:tcPr>
          <w:p w14:paraId="3BBDD07E" w14:textId="77777777" w:rsidR="003A6842" w:rsidRPr="0015010E" w:rsidRDefault="003A6842" w:rsidP="00EC66E8">
            <w:pPr>
              <w:spacing w:after="200" w:line="276" w:lineRule="auto"/>
              <w:rPr>
                <w:sz w:val="24"/>
              </w:rPr>
            </w:pPr>
            <w:r>
              <w:rPr>
                <w:sz w:val="24"/>
              </w:rPr>
              <w:t xml:space="preserve">Sending offer letters to the hired candidates in pdf format via </w:t>
            </w:r>
            <w:proofErr w:type="gramStart"/>
            <w:r>
              <w:rPr>
                <w:sz w:val="24"/>
              </w:rPr>
              <w:t>candidates</w:t>
            </w:r>
            <w:proofErr w:type="gramEnd"/>
            <w:r>
              <w:rPr>
                <w:sz w:val="24"/>
              </w:rPr>
              <w:t xml:space="preserve"> respective email-ID’s.</w:t>
            </w:r>
          </w:p>
        </w:tc>
      </w:tr>
    </w:tbl>
    <w:p w14:paraId="638D3428" w14:textId="77777777" w:rsidR="00FC30EF" w:rsidRDefault="0029446F">
      <w:pPr>
        <w:spacing w:before="28"/>
        <w:ind w:left="1260"/>
        <w:rPr>
          <w:sz w:val="22"/>
          <w:szCs w:val="22"/>
        </w:rPr>
        <w:sectPr w:rsidR="00FC30EF">
          <w:type w:val="continuous"/>
          <w:pgSz w:w="12240" w:h="15840"/>
          <w:pgMar w:top="1480" w:right="0" w:bottom="280" w:left="0" w:header="720" w:footer="720" w:gutter="0"/>
          <w:cols w:space="720"/>
        </w:sectPr>
      </w:pPr>
      <w:r>
        <w:rPr>
          <w:color w:val="797979"/>
          <w:sz w:val="22"/>
          <w:szCs w:val="22"/>
        </w:rPr>
        <w:t xml:space="preserve">                 </w:t>
      </w:r>
    </w:p>
    <w:p w14:paraId="3B16D459" w14:textId="77777777" w:rsidR="00FC30EF" w:rsidRDefault="00FC30EF">
      <w:pPr>
        <w:spacing w:before="3" w:line="120" w:lineRule="exact"/>
        <w:rPr>
          <w:sz w:val="12"/>
          <w:szCs w:val="12"/>
        </w:rPr>
      </w:pPr>
    </w:p>
    <w:p w14:paraId="75DD30CC" w14:textId="77777777" w:rsidR="00FC30EF" w:rsidRDefault="00FC30EF">
      <w:pPr>
        <w:spacing w:line="200" w:lineRule="exact"/>
      </w:pPr>
    </w:p>
    <w:p w14:paraId="41A5F37A" w14:textId="77777777" w:rsidR="00FC30EF" w:rsidRDefault="00FC30EF">
      <w:pPr>
        <w:spacing w:line="200" w:lineRule="exact"/>
      </w:pPr>
    </w:p>
    <w:p w14:paraId="167A626B" w14:textId="77777777" w:rsidR="00FC30EF" w:rsidRDefault="00FC30EF">
      <w:pPr>
        <w:spacing w:line="200" w:lineRule="exact"/>
      </w:pPr>
    </w:p>
    <w:p w14:paraId="701E6734" w14:textId="77777777" w:rsidR="00FC30EF" w:rsidRDefault="00FC30EF">
      <w:pPr>
        <w:spacing w:line="200" w:lineRule="exact"/>
      </w:pPr>
    </w:p>
    <w:p w14:paraId="596A28E8" w14:textId="77777777" w:rsidR="00FC30EF" w:rsidRPr="00732FF7" w:rsidRDefault="0029446F">
      <w:pPr>
        <w:spacing w:line="400" w:lineRule="exact"/>
        <w:ind w:left="1152"/>
        <w:rPr>
          <w:rFonts w:ascii="Arial" w:hAnsi="Arial" w:cs="Arial"/>
          <w:color w:val="0070C0"/>
          <w:sz w:val="36"/>
          <w:szCs w:val="36"/>
        </w:rPr>
      </w:pPr>
      <w:r w:rsidRPr="00732FF7">
        <w:rPr>
          <w:rFonts w:ascii="Arial" w:hAnsi="Arial" w:cs="Arial"/>
          <w:color w:val="0070C0"/>
          <w:sz w:val="36"/>
          <w:szCs w:val="36"/>
        </w:rPr>
        <w:t>2.1.1 In scope for RPA</w:t>
      </w:r>
    </w:p>
    <w:p w14:paraId="58B01F3A" w14:textId="77777777" w:rsidR="00FC30EF" w:rsidRDefault="00FC30EF">
      <w:pPr>
        <w:spacing w:before="16" w:line="260" w:lineRule="exact"/>
        <w:rPr>
          <w:sz w:val="26"/>
          <w:szCs w:val="26"/>
        </w:rPr>
      </w:pPr>
    </w:p>
    <w:p w14:paraId="77AAD0D4" w14:textId="77777777" w:rsidR="003A6842" w:rsidRPr="001565D6" w:rsidRDefault="003A6842" w:rsidP="003A6842">
      <w:pPr>
        <w:spacing w:after="200" w:line="276" w:lineRule="auto"/>
        <w:ind w:left="1560"/>
        <w:rPr>
          <w:color w:val="000000" w:themeColor="text1"/>
          <w:sz w:val="24"/>
        </w:rPr>
      </w:pPr>
      <w:r w:rsidRPr="001565D6">
        <w:rPr>
          <w:color w:val="000000" w:themeColor="text1"/>
          <w:sz w:val="24"/>
        </w:rPr>
        <w:t>The activities and exceptions in this process that are in the scope for RPA, are:</w:t>
      </w:r>
    </w:p>
    <w:p w14:paraId="6F1A5045" w14:textId="77777777" w:rsidR="003A6842" w:rsidRPr="001565D6" w:rsidRDefault="00786C8F" w:rsidP="006604A1">
      <w:pPr>
        <w:pStyle w:val="ListParagraph"/>
        <w:numPr>
          <w:ilvl w:val="0"/>
          <w:numId w:val="16"/>
        </w:numPr>
        <w:spacing w:after="200" w:line="276" w:lineRule="auto"/>
        <w:ind w:left="2127"/>
        <w:rPr>
          <w:color w:val="0070C0"/>
        </w:rPr>
      </w:pPr>
      <w:r>
        <w:rPr>
          <w:color w:val="000000" w:themeColor="text1"/>
          <w:sz w:val="24"/>
        </w:rPr>
        <w:t>To replace repetitive, mundane, rule-based processes with software bots.</w:t>
      </w:r>
    </w:p>
    <w:p w14:paraId="5F865FA0" w14:textId="77777777" w:rsidR="00FC30EF" w:rsidRPr="005E4452" w:rsidRDefault="00FC30EF" w:rsidP="005E4452">
      <w:pPr>
        <w:rPr>
          <w:sz w:val="22"/>
          <w:szCs w:val="22"/>
        </w:rPr>
      </w:pPr>
    </w:p>
    <w:p w14:paraId="410F6101" w14:textId="77777777" w:rsidR="00FC30EF" w:rsidRDefault="00FC30EF">
      <w:pPr>
        <w:spacing w:before="15" w:line="220" w:lineRule="exact"/>
        <w:rPr>
          <w:sz w:val="22"/>
          <w:szCs w:val="22"/>
        </w:rPr>
      </w:pPr>
    </w:p>
    <w:p w14:paraId="06094214" w14:textId="77777777" w:rsidR="00FC30EF" w:rsidRPr="00732FF7" w:rsidRDefault="0029446F" w:rsidP="003A6842">
      <w:pPr>
        <w:pStyle w:val="ListParagraph"/>
        <w:numPr>
          <w:ilvl w:val="2"/>
          <w:numId w:val="13"/>
        </w:numPr>
        <w:rPr>
          <w:rFonts w:ascii="Arial" w:hAnsi="Arial" w:cs="Arial"/>
          <w:color w:val="0070C0"/>
          <w:sz w:val="36"/>
          <w:szCs w:val="36"/>
        </w:rPr>
      </w:pPr>
      <w:r w:rsidRPr="00732FF7">
        <w:rPr>
          <w:rFonts w:ascii="Arial" w:hAnsi="Arial" w:cs="Arial"/>
          <w:color w:val="0070C0"/>
          <w:sz w:val="36"/>
          <w:szCs w:val="36"/>
        </w:rPr>
        <w:t>Out of scope for RPA</w:t>
      </w:r>
    </w:p>
    <w:p w14:paraId="2C389D28" w14:textId="77777777" w:rsidR="00FC30EF" w:rsidRDefault="00FC30EF">
      <w:pPr>
        <w:spacing w:before="14" w:line="260" w:lineRule="exact"/>
        <w:rPr>
          <w:sz w:val="26"/>
          <w:szCs w:val="26"/>
        </w:rPr>
      </w:pPr>
    </w:p>
    <w:p w14:paraId="12F1E199" w14:textId="77777777" w:rsidR="003A6842" w:rsidRPr="006604A1" w:rsidRDefault="003A6842" w:rsidP="006604A1">
      <w:pPr>
        <w:pStyle w:val="ListParagraph"/>
        <w:numPr>
          <w:ilvl w:val="2"/>
          <w:numId w:val="15"/>
        </w:numPr>
        <w:spacing w:after="200" w:line="276" w:lineRule="auto"/>
        <w:rPr>
          <w:color w:val="000000" w:themeColor="text1"/>
          <w:sz w:val="24"/>
        </w:rPr>
      </w:pPr>
      <w:r w:rsidRPr="006604A1">
        <w:rPr>
          <w:color w:val="000000" w:themeColor="text1"/>
          <w:sz w:val="24"/>
        </w:rPr>
        <w:t>The human resources (HR) should fill up the correct details of the interviewed candidates.</w:t>
      </w:r>
    </w:p>
    <w:p w14:paraId="64686ACB" w14:textId="77777777" w:rsidR="006604A1" w:rsidRPr="006604A1" w:rsidRDefault="006604A1" w:rsidP="006604A1">
      <w:pPr>
        <w:pStyle w:val="ListParagraph"/>
        <w:numPr>
          <w:ilvl w:val="2"/>
          <w:numId w:val="15"/>
        </w:numPr>
        <w:spacing w:after="200" w:line="276" w:lineRule="auto"/>
        <w:rPr>
          <w:color w:val="000000" w:themeColor="text1"/>
          <w:sz w:val="24"/>
        </w:rPr>
      </w:pPr>
      <w:r w:rsidRPr="006604A1">
        <w:rPr>
          <w:color w:val="000000" w:themeColor="text1"/>
          <w:sz w:val="24"/>
        </w:rPr>
        <w:t>The offer lett</w:t>
      </w:r>
      <w:r>
        <w:rPr>
          <w:color w:val="000000" w:themeColor="text1"/>
          <w:sz w:val="24"/>
        </w:rPr>
        <w:t>er template is</w:t>
      </w:r>
      <w:r w:rsidRPr="006604A1">
        <w:rPr>
          <w:color w:val="000000" w:themeColor="text1"/>
          <w:sz w:val="24"/>
        </w:rPr>
        <w:t xml:space="preserve"> constant format.</w:t>
      </w:r>
    </w:p>
    <w:p w14:paraId="14D5E123" w14:textId="77777777" w:rsidR="00FC30EF" w:rsidRDefault="00FC30EF">
      <w:pPr>
        <w:ind w:left="1152"/>
        <w:rPr>
          <w:sz w:val="22"/>
          <w:szCs w:val="22"/>
        </w:rPr>
        <w:sectPr w:rsidR="00FC30EF">
          <w:pgSz w:w="12240" w:h="15840"/>
          <w:pgMar w:top="1360" w:right="0" w:bottom="280" w:left="0" w:header="0" w:footer="756" w:gutter="0"/>
          <w:cols w:space="720"/>
        </w:sectPr>
      </w:pPr>
    </w:p>
    <w:p w14:paraId="6C2ACB10" w14:textId="77777777" w:rsidR="00FC30EF" w:rsidRDefault="00FC30EF">
      <w:pPr>
        <w:spacing w:before="2" w:line="160" w:lineRule="exact"/>
        <w:rPr>
          <w:sz w:val="16"/>
          <w:szCs w:val="16"/>
        </w:rPr>
      </w:pPr>
    </w:p>
    <w:p w14:paraId="40BD0C5D" w14:textId="77777777" w:rsidR="00FB78AA" w:rsidRDefault="00FB78AA" w:rsidP="00FB78AA">
      <w:pPr>
        <w:tabs>
          <w:tab w:val="left" w:pos="1728"/>
          <w:tab w:val="left" w:pos="2835"/>
        </w:tabs>
        <w:spacing w:line="200" w:lineRule="exact"/>
      </w:pPr>
    </w:p>
    <w:p w14:paraId="2F9026D3" w14:textId="77777777" w:rsidR="005423D4" w:rsidRPr="00DE07D3" w:rsidRDefault="005423D4" w:rsidP="005423D4">
      <w:pPr>
        <w:tabs>
          <w:tab w:val="left" w:pos="1728"/>
          <w:tab w:val="left" w:pos="2835"/>
        </w:tabs>
        <w:spacing w:line="276" w:lineRule="auto"/>
        <w:ind w:left="993"/>
        <w:rPr>
          <w:rFonts w:ascii="Arial" w:hAnsi="Arial" w:cs="Arial"/>
          <w:color w:val="0070C0"/>
          <w:sz w:val="52"/>
        </w:rPr>
      </w:pPr>
      <w:r w:rsidRPr="00DE07D3">
        <w:rPr>
          <w:rFonts w:ascii="Arial" w:hAnsi="Arial" w:cs="Arial"/>
          <w:color w:val="0070C0"/>
          <w:sz w:val="52"/>
        </w:rPr>
        <w:t>2.2 Detailed Process Map</w:t>
      </w:r>
    </w:p>
    <w:p w14:paraId="482E3ABA" w14:textId="77777777" w:rsidR="005423D4" w:rsidRDefault="005423D4" w:rsidP="00FB78AA">
      <w:pPr>
        <w:tabs>
          <w:tab w:val="left" w:pos="1728"/>
          <w:tab w:val="left" w:pos="2835"/>
        </w:tabs>
        <w:spacing w:line="200" w:lineRule="exact"/>
      </w:pPr>
    </w:p>
    <w:p w14:paraId="308FD5C0" w14:textId="77777777" w:rsidR="00FC30EF" w:rsidRPr="00FB78AA" w:rsidRDefault="00FB78AA" w:rsidP="00FB78AA">
      <w:pPr>
        <w:tabs>
          <w:tab w:val="left" w:pos="1728"/>
          <w:tab w:val="left" w:pos="2835"/>
        </w:tabs>
        <w:spacing w:line="200" w:lineRule="exact"/>
      </w:pPr>
      <w:r>
        <w:t xml:space="preserve">      </w:t>
      </w:r>
      <w:r w:rsidR="005423D4">
        <w:t xml:space="preserve">                           </w:t>
      </w:r>
      <w:r w:rsidR="0029446F" w:rsidRPr="00377F5C">
        <w:rPr>
          <w:sz w:val="22"/>
          <w:szCs w:val="22"/>
        </w:rPr>
        <w:t>This chapter presents the chosen process in detail, which enables the developer to build the automated process.</w:t>
      </w:r>
    </w:p>
    <w:p w14:paraId="1907FAF9" w14:textId="77777777" w:rsidR="00FC30EF" w:rsidRDefault="00FC30EF">
      <w:pPr>
        <w:spacing w:before="1" w:line="160" w:lineRule="exact"/>
        <w:rPr>
          <w:sz w:val="16"/>
          <w:szCs w:val="16"/>
        </w:rPr>
      </w:pPr>
    </w:p>
    <w:p w14:paraId="6233DC3A" w14:textId="77777777" w:rsidR="00FC30EF" w:rsidRDefault="00AB72D9">
      <w:pPr>
        <w:spacing w:line="200" w:lineRule="exact"/>
      </w:pPr>
      <w:r>
        <w:rPr>
          <w:noProof/>
        </w:rPr>
        <w:pict w14:anchorId="24266985">
          <v:shape id="_x0000_s3169" type="#_x0000_t202" style="position:absolute;margin-left:395pt;margin-top:7.1pt;width:89.65pt;height:62.75pt;z-index:251681280">
            <v:textbox>
              <w:txbxContent>
                <w:p w14:paraId="47790A46" w14:textId="77777777" w:rsidR="00732FF7" w:rsidRDefault="00732FF7" w:rsidP="00732FF7">
                  <w:pPr>
                    <w:spacing w:line="253" w:lineRule="auto"/>
                    <w:ind w:right="165" w:hanging="73"/>
                    <w:rPr>
                      <w:rFonts w:ascii="Calibri" w:eastAsia="Calibri" w:hAnsi="Calibri" w:cs="Calibri"/>
                      <w:sz w:val="16"/>
                      <w:szCs w:val="16"/>
                    </w:rPr>
                  </w:pPr>
                  <w:r>
                    <w:rPr>
                      <w:rFonts w:ascii="Calibri" w:eastAsia="Calibri" w:hAnsi="Calibri" w:cs="Calibri"/>
                      <w:sz w:val="16"/>
                      <w:szCs w:val="16"/>
                    </w:rPr>
                    <w:t>Filter Data table based on type status and load the data into a new table.</w:t>
                  </w:r>
                </w:p>
                <w:p w14:paraId="098BEDA9" w14:textId="77777777" w:rsidR="00732FF7" w:rsidRDefault="00732FF7"/>
              </w:txbxContent>
            </v:textbox>
          </v:shape>
        </w:pict>
      </w:r>
    </w:p>
    <w:p w14:paraId="7A9478A1" w14:textId="77777777" w:rsidR="00FC30EF" w:rsidRDefault="00AB72D9">
      <w:pPr>
        <w:spacing w:line="200" w:lineRule="exact"/>
      </w:pPr>
      <w:r>
        <w:pict w14:anchorId="70AADE64">
          <v:group id="_x0000_s2801" style="position:absolute;margin-left:77.15pt;margin-top:159.85pt;width:620.85pt;height:145pt;z-index:-251678208;mso-position-horizontal-relative:page;mso-position-vertical-relative:page" coordorigin="1822,3211" coordsize="12417,2900">
            <v:shape id="_x0000_s2849" style="position:absolute;left:1832;top:3384;width:1417;height:680" coordorigin="1832,3384" coordsize="1417,680" path="m2060,3384r961,l3039,3385r54,16l3141,3435r41,48l3214,3544r17,47l3242,3642r6,54l3249,3723r-1,28l3242,3805r-11,51l3214,3902r-32,62l3141,4012r-48,34l3039,4062r-18,1l2060,4063r-55,-10l1955,4025r-44,-44l1876,3924r-19,-44l1843,3831r-8,-52l1832,3723r,-27l1838,3642r12,-51l1866,3544r32,-61l1940,3435r48,-34l2041,3385r19,-1xe" filled="f" strokeweight="1pt">
              <v:path arrowok="t"/>
            </v:shape>
            <v:shape id="_x0000_s2848" type="#_x0000_t75" style="position:absolute;left:1908;top:3566;width:1265;height:317">
              <v:imagedata r:id="rId13" o:title=""/>
            </v:shape>
            <v:shape id="_x0000_s2847" style="position:absolute;left:3825;top:3221;width:1714;height:979" coordorigin="3825,3221" coordsize="1714,979" path="m3825,4201r1713,l5538,3221r-1713,l3825,4201xe" filled="f" strokeweight="1pt">
              <v:path arrowok="t"/>
            </v:shape>
            <v:shape id="_x0000_s2846" type="#_x0000_t75" style="position:absolute;left:3835;top:3305;width:1692;height:814">
              <v:imagedata r:id="rId14" o:title=""/>
            </v:shape>
            <v:shape id="_x0000_s2845" style="position:absolute;left:5998;top:3221;width:1714;height:979" coordorigin="5998,3221" coordsize="1714,979" path="m5998,4201r1713,l7711,3221r-1713,l5998,4201xe" filled="f" strokeweight="1pt">
              <v:path arrowok="t"/>
            </v:shape>
            <v:shape id="_x0000_s2844" type="#_x0000_t75" style="position:absolute;left:6007;top:3305;width:1694;height:814">
              <v:imagedata r:id="rId14" o:title=""/>
            </v:shape>
            <v:shape id="_x0000_s2843" style="position:absolute;left:5538;top:3651;width:459;height:120" coordorigin="5538,3651" coordsize="459,120" path="m5897,3716r-20,l5877,3771r120,-60l5897,3716xe" fillcolor="black" stroked="f">
              <v:path arrowok="t"/>
            </v:shape>
            <v:shape id="_x0000_s2842" style="position:absolute;left:5538;top:3651;width:459;height:120" coordorigin="5538,3651" coordsize="459,120" path="m5897,3706r-20,-55l5877,3706r20,xe" fillcolor="black" stroked="f">
              <v:path arrowok="t"/>
            </v:shape>
            <v:shape id="_x0000_s2841" style="position:absolute;left:5538;top:3651;width:459;height:120" coordorigin="5538,3651" coordsize="459,120" path="m5538,3706r,10l5897,3716r100,-5l5877,3651r20,55l5538,3706xe" fillcolor="black" stroked="f">
              <v:path arrowok="t"/>
            </v:shape>
            <v:shape id="_x0000_s2840" style="position:absolute;left:8170;top:3221;width:1714;height:979" coordorigin="8170,3221" coordsize="1714,979" path="m8170,4201r1714,l9884,3221r-1714,l8170,4201xe" filled="f" strokeweight="1pt">
              <v:path arrowok="t"/>
            </v:shape>
            <v:shape id="_x0000_s2839" type="#_x0000_t75" style="position:absolute;left:8179;top:3305;width:1694;height:814">
              <v:imagedata r:id="rId14" o:title=""/>
            </v:shape>
            <v:shape id="_x0000_s2838" style="position:absolute;left:7711;top:3651;width:459;height:120" coordorigin="7711,3651" coordsize="459,120" path="m8070,3716r-20,l8050,3771r120,-60l8070,3716xe" fillcolor="black" stroked="f">
              <v:path arrowok="t"/>
            </v:shape>
            <v:shape id="_x0000_s2837" style="position:absolute;left:7711;top:3651;width:459;height:120" coordorigin="7711,3651" coordsize="459,120" path="m8070,3706r-20,-55l8050,3706r20,xe" fillcolor="black" stroked="f">
              <v:path arrowok="t"/>
            </v:shape>
            <v:shape id="_x0000_s2836" style="position:absolute;left:7711;top:3651;width:459;height:120" coordorigin="7711,3651" coordsize="459,120" path="m7711,3706r,10l8070,3716r100,-5l8050,3651r20,55l7711,3706xe" fillcolor="black" stroked="f">
              <v:path arrowok="t"/>
            </v:shape>
            <v:shape id="_x0000_s2835" style="position:absolute;left:10342;top:3221;width:1714;height:979" coordorigin="10342,3221" coordsize="1714,979" path="m10342,4201r1714,l12056,3221r-1714,l10342,4201xe" filled="f" strokeweight="1pt">
              <v:path arrowok="t"/>
            </v:shape>
            <v:shape id="_x0000_s2834" type="#_x0000_t75" style="position:absolute;left:10351;top:3305;width:1694;height:814">
              <v:imagedata r:id="rId14" o:title=""/>
            </v:shape>
            <v:shape id="_x0000_s2833" style="position:absolute;left:9884;top:3651;width:458;height:120" coordorigin="9884,3651" coordsize="458,120" path="m10242,3716r-20,l10222,3771r120,-60l10242,3716xe" fillcolor="black" stroked="f">
              <v:path arrowok="t"/>
            </v:shape>
            <v:shape id="_x0000_s2832" style="position:absolute;left:9884;top:3651;width:458;height:120" coordorigin="9884,3651" coordsize="458,120" path="m10242,3706r-20,-55l10222,3706r20,xe" fillcolor="black" stroked="f">
              <v:path arrowok="t"/>
            </v:shape>
            <v:shape id="_x0000_s2831" style="position:absolute;left:9884;top:3651;width:458;height:120" coordorigin="9884,3651" coordsize="458,120" path="m9884,3706r,10l10242,3716r100,-5l10222,3651r20,55l9884,3706xe" fillcolor="black" stroked="f">
              <v:path arrowok="t"/>
            </v:shape>
            <v:shape id="_x0000_s2830" style="position:absolute;left:12515;top:3221;width:1714;height:979" coordorigin="12515,3221" coordsize="1714,979" path="m12515,4201r1713,l14228,3221r-1713,l12515,4201xe" filled="f" strokeweight="1pt">
              <v:path arrowok="t"/>
            </v:shape>
            <v:shape id="_x0000_s2829" type="#_x0000_t75" style="position:absolute;left:12526;top:3305;width:1692;height:814">
              <v:imagedata r:id="rId14" o:title=""/>
            </v:shape>
            <v:shape id="_x0000_s2828" style="position:absolute;left:12056;top:3651;width:459;height:120" coordorigin="12056,3651" coordsize="459,120" path="m12415,3716r-20,l12395,3771r120,-60l12415,3716xe" fillcolor="black" stroked="f">
              <v:path arrowok="t"/>
            </v:shape>
            <v:shape id="_x0000_s2827" style="position:absolute;left:12056;top:3651;width:459;height:120" coordorigin="12056,3651" coordsize="459,120" path="m12415,3706r-20,-55l12395,3706r20,xe" fillcolor="black" stroked="f">
              <v:path arrowok="t"/>
            </v:shape>
            <v:shape id="_x0000_s2826" style="position:absolute;left:12056;top:3651;width:459;height:120" coordorigin="12056,3651" coordsize="459,120" path="m12056,3706r,10l12415,3716r100,-5l12395,3651r20,55l12056,3706xe" fillcolor="black" stroked="f">
              <v:path arrowok="t"/>
            </v:shape>
            <v:shape id="_x0000_s2825" style="position:absolute;left:3914;top:5122;width:1714;height:979" coordorigin="3914,5122" coordsize="1714,979" path="m3914,6101r1714,l5628,5122r-1714,l3914,6101xe" filled="f" strokeweight="1pt">
              <v:path arrowok="t"/>
            </v:shape>
            <v:shape id="_x0000_s2824" type="#_x0000_t75" style="position:absolute;left:3924;top:5206;width:1694;height:814">
              <v:imagedata r:id="rId14" o:title=""/>
            </v:shape>
            <v:shape id="_x0000_s2823" style="position:absolute;left:6082;top:5122;width:1714;height:979" coordorigin="6082,5122" coordsize="1714,979" path="m6082,6101r1714,l7796,5122r-1714,l6082,6101xe" filled="f" strokeweight="1pt">
              <v:path arrowok="t"/>
            </v:shape>
            <v:shape id="_x0000_s2822" type="#_x0000_t75" style="position:absolute;left:6091;top:5206;width:1694;height:814">
              <v:imagedata r:id="rId14" o:title=""/>
            </v:shape>
            <v:shape id="_x0000_s2821" style="position:absolute;left:5628;top:5552;width:455;height:120" coordorigin="5628,5552" coordsize="455,120" path="m5982,5617r-20,l5962,5672r120,-60l5982,5617xe" fillcolor="black" stroked="f">
              <v:path arrowok="t"/>
            </v:shape>
            <v:shape id="_x0000_s2820" style="position:absolute;left:5628;top:5552;width:455;height:120" coordorigin="5628,5552" coordsize="455,120" path="m5982,5607r-20,-55l5962,5607r20,xe" fillcolor="black" stroked="f">
              <v:path arrowok="t"/>
            </v:shape>
            <v:shape id="_x0000_s2819" style="position:absolute;left:5628;top:5552;width:455;height:120" coordorigin="5628,5552" coordsize="455,120" path="m5628,5607r,10l5982,5617r100,-5l5962,5552r20,55l5628,5607xe" fillcolor="black" stroked="f">
              <v:path arrowok="t"/>
            </v:shape>
            <v:shape id="_x0000_s2818" style="position:absolute;left:8209;top:5122;width:1714;height:979" coordorigin="8209,5122" coordsize="1714,979" path="m8209,6101r1714,l9923,5122r-1714,l8209,6101xe" filled="f" strokeweight="1pt">
              <v:path arrowok="t"/>
            </v:shape>
            <v:shape id="_x0000_s2817" type="#_x0000_t75" style="position:absolute;left:8220;top:5206;width:1692;height:814">
              <v:imagedata r:id="rId14" o:title=""/>
            </v:shape>
            <v:shape id="_x0000_s2816" style="position:absolute;left:7796;top:5552;width:413;height:120" coordorigin="7796,5552" coordsize="413,120" path="m8109,5617r-20,l8089,5672r120,-60l8109,5617xe" fillcolor="black" stroked="f">
              <v:path arrowok="t"/>
            </v:shape>
            <v:shape id="_x0000_s2815" style="position:absolute;left:7796;top:5552;width:413;height:120" coordorigin="7796,5552" coordsize="413,120" path="m8109,5607r-20,-55l8089,5607r20,xe" fillcolor="black" stroked="f">
              <v:path arrowok="t"/>
            </v:shape>
            <v:shape id="_x0000_s2814" style="position:absolute;left:7796;top:5552;width:413;height:120" coordorigin="7796,5552" coordsize="413,120" path="m7796,5607r,10l8109,5617r100,-5l8089,5552r20,55l7796,5607xe" fillcolor="black" stroked="f">
              <v:path arrowok="t"/>
            </v:shape>
            <v:shape id="_x0000_s2813" style="position:absolute;left:4711;top:4201;width:8665;height:922" coordorigin="4711,4201" coordsize="8665,922" path="m13366,4201r,460l4776,4661r-5,5l4766,4656r,366l4776,5022r,-356l13376,4666r-5,-10l13366,4201xe" fillcolor="black" stroked="f">
              <v:path arrowok="t"/>
            </v:shape>
            <v:shape id="_x0000_s2812" style="position:absolute;left:4711;top:4201;width:8665;height:922" coordorigin="4711,4201" coordsize="8665,922" path="m4776,4661r8590,l13366,4656r-8600,l4771,4666r5,-5xe" fillcolor="black" stroked="f">
              <v:path arrowok="t"/>
            </v:shape>
            <v:shape id="_x0000_s2811" style="position:absolute;left:4711;top:4201;width:8665;height:922" coordorigin="4711,4201" coordsize="8665,922" path="m13376,4201r-10,l13371,4656r5,10l13376,4201xe" fillcolor="black" stroked="f">
              <v:path arrowok="t"/>
            </v:shape>
            <v:shape id="_x0000_s2810" style="position:absolute;left:4711;top:4201;width:8665;height:922" coordorigin="4711,4201" coordsize="8665,922" path="m4766,5002r-55,l4771,5122r60,-120l4776,5002r,20l4766,5022r,-20xe" fillcolor="black" stroked="f">
              <v:path arrowok="t"/>
            </v:shape>
            <v:shape id="_x0000_s2809" style="position:absolute;left:3249;top:3654;width:576;height:120" coordorigin="3249,3654" coordsize="576,120" path="m3249,3718r,10l3705,3719r20,-1l3706,3774r119,-63l3725,3708r-20,1l3249,3718xe" fillcolor="black" stroked="f">
              <v:path arrowok="t"/>
            </v:shape>
            <v:shape id="_x0000_s2808" style="position:absolute;left:3249;top:3654;width:576;height:120" coordorigin="3249,3654" coordsize="576,120" path="m3725,3708r100,3l3703,3654r2,55l3725,3708xe" fillcolor="black" stroked="f">
              <v:path arrowok="t"/>
            </v:shape>
            <v:shape id="_x0000_s2807" style="position:absolute;left:3249;top:3654;width:576;height:120" coordorigin="3249,3654" coordsize="576,120" path="m3706,3774r19,-56l3705,3719r1,55xe" fillcolor="black" stroked="f">
              <v:path arrowok="t"/>
            </v:shape>
            <v:shape id="_x0000_s2806" style="position:absolute;left:10467;top:5272;width:1416;height:679" coordorigin="10467,5272" coordsize="1416,679" path="m10695,5272r960,l11674,5273r53,16l11775,5323r41,48l11849,5433r16,46l11876,5530r6,54l11883,5611r-1,28l11876,5693r-11,51l11849,5790r-33,62l11775,5900r-48,34l11674,5950r-19,1l10695,5951r-55,-10l10590,5913r-43,-44l10511,5812r-19,-45l10479,5719r-9,-53l10467,5611r1,-27l10474,5530r11,-51l10501,5433r33,-62l10575,5323r48,-34l10676,5273r19,-1xe" filled="f" strokeweight="1pt">
              <v:path arrowok="t"/>
            </v:shape>
            <v:shape id="_x0000_s2805" type="#_x0000_t75" style="position:absolute;left:10543;top:5455;width:1262;height:314">
              <v:imagedata r:id="rId13" o:title=""/>
            </v:shape>
            <v:shape id="_x0000_s2804" style="position:absolute;left:9923;top:5552;width:544;height:120" coordorigin="9923,5552" coordsize="544,120" path="m10367,5616r-20,l10347,5672r120,-61l10367,5616xe" fillcolor="black" stroked="f">
              <v:path arrowok="t"/>
            </v:shape>
            <v:shape id="_x0000_s2803" style="position:absolute;left:9923;top:5552;width:544;height:120" coordorigin="9923,5552" coordsize="544,120" path="m10367,5606r-20,-54l10347,5606r20,xe" fillcolor="black" stroked="f">
              <v:path arrowok="t"/>
            </v:shape>
            <v:shape id="_x0000_s2802" style="position:absolute;left:9923;top:5552;width:544;height:120" coordorigin="9923,5552" coordsize="544,120" path="m9923,5607r,10l10347,5616r20,l10467,5611r-120,-59l10367,5606r-20,l9923,5607xe" fillcolor="black" stroked="f">
              <v:path arrowok="t"/>
            </v:shape>
            <w10:wrap anchorx="page" anchory="page"/>
          </v:group>
        </w:pict>
      </w:r>
      <w:r>
        <w:rPr>
          <w:noProof/>
        </w:rPr>
        <w:pict w14:anchorId="6622A2AE">
          <v:shape id="_x0000_s3166" type="#_x0000_t202" style="position:absolute;margin-left:612.35pt;margin-top:5pt;width:85.7pt;height:49.5pt;z-index:251678208">
            <v:textbox>
              <w:txbxContent>
                <w:p w14:paraId="3A9C17FF" w14:textId="22176EE0" w:rsidR="00732FF7" w:rsidRPr="00412B39" w:rsidRDefault="00732FF7">
                  <w:pPr>
                    <w:rPr>
                      <w:sz w:val="22"/>
                      <w:lang w:val="en-IN"/>
                    </w:rPr>
                  </w:pPr>
                  <w:r w:rsidRPr="00412B39">
                    <w:rPr>
                      <w:sz w:val="16"/>
                      <w:lang w:val="en-IN"/>
                    </w:rPr>
                    <w:t>Using filter</w:t>
                  </w:r>
                  <w:r>
                    <w:rPr>
                      <w:sz w:val="16"/>
                      <w:lang w:val="en-IN"/>
                    </w:rPr>
                    <w:t>ed</w:t>
                  </w:r>
                  <w:r w:rsidRPr="00412B39">
                    <w:rPr>
                      <w:sz w:val="16"/>
                      <w:lang w:val="en-IN"/>
                    </w:rPr>
                    <w:t xml:space="preserve"> data, Generate offer letter in </w:t>
                  </w:r>
                  <w:r w:rsidRPr="00412B39">
                    <w:rPr>
                      <w:sz w:val="18"/>
                      <w:lang w:val="en-IN"/>
                    </w:rPr>
                    <w:t xml:space="preserve">the word </w:t>
                  </w:r>
                  <w:r w:rsidR="00237E48" w:rsidRPr="00412B39">
                    <w:rPr>
                      <w:sz w:val="18"/>
                      <w:lang w:val="en-IN"/>
                    </w:rPr>
                    <w:t>format</w:t>
                  </w:r>
                  <w:r w:rsidRPr="00412B39">
                    <w:rPr>
                      <w:sz w:val="18"/>
                      <w:lang w:val="en-IN"/>
                    </w:rPr>
                    <w:t>.</w:t>
                  </w:r>
                </w:p>
              </w:txbxContent>
            </v:textbox>
          </v:shape>
        </w:pict>
      </w:r>
      <w:r>
        <w:rPr>
          <w:noProof/>
        </w:rPr>
        <w:pict w14:anchorId="59C7CCE5">
          <v:shape id="_x0000_s3167" type="#_x0000_t202" style="position:absolute;margin-left:178.35pt;margin-top:5pt;width:84.6pt;height:49.45pt;z-index:251679232">
            <v:textbox>
              <w:txbxContent>
                <w:p w14:paraId="7CA32CD5" w14:textId="77777777" w:rsidR="00732FF7" w:rsidRPr="00441F92" w:rsidRDefault="00732FF7">
                  <w:pPr>
                    <w:rPr>
                      <w:sz w:val="18"/>
                    </w:rPr>
                  </w:pPr>
                  <w:r w:rsidRPr="00441F92">
                    <w:rPr>
                      <w:sz w:val="16"/>
                    </w:rPr>
                    <w:t>Read the excel file from specified location</w:t>
                  </w:r>
                  <w:r w:rsidRPr="00441F92">
                    <w:rPr>
                      <w:sz w:val="18"/>
                    </w:rPr>
                    <w:t>.</w:t>
                  </w:r>
                </w:p>
              </w:txbxContent>
            </v:textbox>
          </v:shape>
        </w:pict>
      </w:r>
      <w:r>
        <w:rPr>
          <w:noProof/>
        </w:rPr>
        <w:pict w14:anchorId="610C454E">
          <v:shape id="_x0000_s3168" type="#_x0000_t202" style="position:absolute;margin-left:286.45pt;margin-top:5pt;width:85.75pt;height:49.45pt;z-index:251680256">
            <v:textbox>
              <w:txbxContent>
                <w:p w14:paraId="4C4F181E" w14:textId="42F2B202" w:rsidR="00732FF7" w:rsidRDefault="00732FF7">
                  <w:r>
                    <w:rPr>
                      <w:rFonts w:ascii="Calibri" w:eastAsia="Calibri" w:hAnsi="Calibri" w:cs="Calibri"/>
                      <w:sz w:val="16"/>
                      <w:szCs w:val="16"/>
                    </w:rPr>
                    <w:t>Load</w:t>
                  </w:r>
                  <w:r w:rsidRPr="003A2507">
                    <w:rPr>
                      <w:rFonts w:ascii="Calibri" w:eastAsia="Calibri" w:hAnsi="Calibri" w:cs="Calibri"/>
                      <w:sz w:val="16"/>
                      <w:szCs w:val="16"/>
                    </w:rPr>
                    <w:t xml:space="preserve"> data</w:t>
                  </w:r>
                  <w:r>
                    <w:rPr>
                      <w:rFonts w:ascii="Calibri" w:eastAsia="Calibri" w:hAnsi="Calibri" w:cs="Calibri"/>
                      <w:sz w:val="16"/>
                      <w:szCs w:val="16"/>
                    </w:rPr>
                    <w:t xml:space="preserve"> from excel </w:t>
                  </w:r>
                  <w:r w:rsidR="00237E48">
                    <w:rPr>
                      <w:rFonts w:ascii="Calibri" w:eastAsia="Calibri" w:hAnsi="Calibri" w:cs="Calibri"/>
                      <w:sz w:val="16"/>
                      <w:szCs w:val="16"/>
                    </w:rPr>
                    <w:t xml:space="preserve">file </w:t>
                  </w:r>
                  <w:r w:rsidR="00237E48" w:rsidRPr="003A2507">
                    <w:rPr>
                      <w:rFonts w:ascii="Calibri" w:eastAsia="Calibri" w:hAnsi="Calibri" w:cs="Calibri"/>
                      <w:sz w:val="16"/>
                      <w:szCs w:val="16"/>
                    </w:rPr>
                    <w:t>into</w:t>
                  </w:r>
                  <w:r w:rsidRPr="003A2507">
                    <w:rPr>
                      <w:rFonts w:ascii="Calibri" w:eastAsia="Calibri" w:hAnsi="Calibri" w:cs="Calibri"/>
                      <w:sz w:val="16"/>
                      <w:szCs w:val="16"/>
                    </w:rPr>
                    <w:t xml:space="preserve"> a new data table.</w:t>
                  </w:r>
                </w:p>
              </w:txbxContent>
            </v:textbox>
          </v:shape>
        </w:pict>
      </w:r>
    </w:p>
    <w:p w14:paraId="2CE4B758" w14:textId="77777777" w:rsidR="00FC30EF" w:rsidRDefault="00FC30EF">
      <w:pPr>
        <w:spacing w:line="200" w:lineRule="exact"/>
        <w:sectPr w:rsidR="00FC30EF" w:rsidSect="005423D4">
          <w:headerReference w:type="default" r:id="rId15"/>
          <w:footerReference w:type="default" r:id="rId16"/>
          <w:pgSz w:w="15840" w:h="12240" w:orient="landscape"/>
          <w:pgMar w:top="1276" w:right="0" w:bottom="278" w:left="0" w:header="0" w:footer="754" w:gutter="0"/>
          <w:pgNumType w:start="6"/>
          <w:cols w:space="720"/>
        </w:sectPr>
      </w:pPr>
    </w:p>
    <w:p w14:paraId="5D5A7260" w14:textId="77777777" w:rsidR="00FC30EF" w:rsidRDefault="00AB72D9">
      <w:pPr>
        <w:spacing w:before="6" w:line="240" w:lineRule="exact"/>
        <w:rPr>
          <w:sz w:val="24"/>
          <w:szCs w:val="24"/>
        </w:rPr>
      </w:pPr>
      <w:r>
        <w:rPr>
          <w:noProof/>
          <w:sz w:val="24"/>
          <w:szCs w:val="24"/>
        </w:rPr>
        <w:pict w14:anchorId="2ECBB28E">
          <v:shape id="_x0000_s3173" type="#_x0000_t202" style="position:absolute;margin-left:80.95pt;margin-top:9.8pt;width:63.25pt;height:22.45pt;z-index:251682304">
            <v:textbox>
              <w:txbxContent>
                <w:p w14:paraId="3B69080C" w14:textId="77777777" w:rsidR="00732FF7" w:rsidRPr="00D3522D" w:rsidRDefault="00732FF7" w:rsidP="00D3522D">
                  <w:pPr>
                    <w:jc w:val="center"/>
                    <w:rPr>
                      <w:sz w:val="28"/>
                      <w:lang w:val="en-IN"/>
                    </w:rPr>
                  </w:pPr>
                  <w:r w:rsidRPr="00D3522D">
                    <w:rPr>
                      <w:sz w:val="28"/>
                      <w:lang w:val="en-IN"/>
                    </w:rPr>
                    <w:t>Start</w:t>
                  </w:r>
                </w:p>
              </w:txbxContent>
            </v:textbox>
          </v:shape>
        </w:pict>
      </w:r>
    </w:p>
    <w:p w14:paraId="71E2AAAF" w14:textId="77777777" w:rsidR="00FC30EF" w:rsidRPr="003A2507" w:rsidRDefault="0029446F" w:rsidP="003A2507">
      <w:pPr>
        <w:spacing w:before="25" w:line="255" w:lineRule="auto"/>
        <w:ind w:left="-567" w:right="154"/>
        <w:rPr>
          <w:sz w:val="13"/>
          <w:szCs w:val="13"/>
        </w:rPr>
      </w:pPr>
      <w:r>
        <w:br w:type="column"/>
      </w:r>
      <w:r w:rsidR="003A2507">
        <w:t xml:space="preserve"> </w:t>
      </w:r>
      <w:r>
        <w:br w:type="column"/>
      </w:r>
    </w:p>
    <w:p w14:paraId="1FBAE54D" w14:textId="77777777" w:rsidR="00FC30EF" w:rsidRDefault="0029446F">
      <w:pPr>
        <w:spacing w:before="1" w:line="120" w:lineRule="exact"/>
        <w:rPr>
          <w:sz w:val="13"/>
          <w:szCs w:val="13"/>
        </w:rPr>
      </w:pPr>
      <w:r>
        <w:br w:type="column"/>
      </w:r>
    </w:p>
    <w:p w14:paraId="5FFB79D6" w14:textId="77777777" w:rsidR="00FC30EF" w:rsidRDefault="0029446F" w:rsidP="00441F92">
      <w:pPr>
        <w:spacing w:before="25" w:line="255" w:lineRule="auto"/>
        <w:ind w:left="-426" w:right="-15" w:firstLine="1"/>
        <w:jc w:val="center"/>
        <w:rPr>
          <w:rFonts w:ascii="Calibri" w:eastAsia="Calibri" w:hAnsi="Calibri" w:cs="Calibri"/>
          <w:sz w:val="16"/>
          <w:szCs w:val="16"/>
        </w:rPr>
        <w:sectPr w:rsidR="00FC30EF" w:rsidSect="003A2507">
          <w:type w:val="continuous"/>
          <w:pgSz w:w="15840" w:h="12240" w:orient="landscape"/>
          <w:pgMar w:top="1418" w:right="0" w:bottom="280" w:left="0" w:header="720" w:footer="720" w:gutter="0"/>
          <w:cols w:num="6" w:space="720" w:equalWidth="0">
            <w:col w:w="2703" w:space="1475"/>
            <w:col w:w="1005" w:space="1196"/>
            <w:col w:w="1169" w:space="828"/>
            <w:col w:w="1299" w:space="945"/>
            <w:col w:w="1156" w:space="938"/>
            <w:col w:w="3126"/>
          </w:cols>
        </w:sectPr>
      </w:pPr>
      <w:r>
        <w:br w:type="column"/>
      </w:r>
      <w:r w:rsidR="003A6B95">
        <w:t>Read the offer letter template.</w:t>
      </w:r>
    </w:p>
    <w:p w14:paraId="4D7DEFCB" w14:textId="77777777" w:rsidR="00FC30EF" w:rsidRDefault="00FC30EF">
      <w:pPr>
        <w:spacing w:before="1" w:line="160" w:lineRule="exact"/>
        <w:rPr>
          <w:sz w:val="16"/>
          <w:szCs w:val="16"/>
        </w:rPr>
      </w:pPr>
    </w:p>
    <w:p w14:paraId="73650B8B" w14:textId="77777777" w:rsidR="00FC30EF" w:rsidRDefault="00FC30EF">
      <w:pPr>
        <w:spacing w:line="200" w:lineRule="exact"/>
      </w:pPr>
    </w:p>
    <w:p w14:paraId="0678DAAC" w14:textId="77777777" w:rsidR="00FC30EF" w:rsidRDefault="00FC30EF">
      <w:pPr>
        <w:spacing w:line="200" w:lineRule="exact"/>
      </w:pPr>
    </w:p>
    <w:p w14:paraId="65699FAB" w14:textId="77777777" w:rsidR="00FC30EF" w:rsidRDefault="00FC30EF">
      <w:pPr>
        <w:spacing w:line="200" w:lineRule="exact"/>
      </w:pPr>
    </w:p>
    <w:p w14:paraId="201F6340" w14:textId="77777777" w:rsidR="00FC30EF" w:rsidRDefault="00FC30EF">
      <w:pPr>
        <w:spacing w:line="200" w:lineRule="exact"/>
      </w:pPr>
    </w:p>
    <w:p w14:paraId="6F2F58F3" w14:textId="77777777" w:rsidR="00FC30EF" w:rsidRDefault="00FC30EF">
      <w:pPr>
        <w:spacing w:line="200" w:lineRule="exact"/>
        <w:sectPr w:rsidR="00FC30EF">
          <w:type w:val="continuous"/>
          <w:pgSz w:w="15840" w:h="12240" w:orient="landscape"/>
          <w:pgMar w:top="1480" w:right="0" w:bottom="280" w:left="0" w:header="720" w:footer="720" w:gutter="0"/>
          <w:cols w:space="720"/>
        </w:sectPr>
      </w:pPr>
    </w:p>
    <w:p w14:paraId="06746628" w14:textId="77777777" w:rsidR="00FC30EF" w:rsidRDefault="00FC30EF">
      <w:pPr>
        <w:spacing w:before="9" w:line="100" w:lineRule="exact"/>
        <w:rPr>
          <w:sz w:val="11"/>
          <w:szCs w:val="11"/>
        </w:rPr>
      </w:pPr>
    </w:p>
    <w:p w14:paraId="3A7FB405" w14:textId="77777777" w:rsidR="005E4452" w:rsidRDefault="005E4452">
      <w:pPr>
        <w:spacing w:before="9" w:line="100" w:lineRule="exact"/>
        <w:rPr>
          <w:sz w:val="11"/>
          <w:szCs w:val="11"/>
        </w:rPr>
      </w:pPr>
    </w:p>
    <w:p w14:paraId="5029F317" w14:textId="77777777" w:rsidR="005E4452" w:rsidRDefault="005E4452">
      <w:pPr>
        <w:spacing w:before="9" w:line="100" w:lineRule="exact"/>
        <w:rPr>
          <w:sz w:val="11"/>
          <w:szCs w:val="11"/>
        </w:rPr>
      </w:pPr>
    </w:p>
    <w:p w14:paraId="745F99EF" w14:textId="77777777" w:rsidR="005E4452" w:rsidRDefault="00AB72D9">
      <w:pPr>
        <w:spacing w:before="9" w:line="100" w:lineRule="exact"/>
        <w:rPr>
          <w:sz w:val="11"/>
          <w:szCs w:val="11"/>
        </w:rPr>
      </w:pPr>
      <w:r>
        <w:rPr>
          <w:noProof/>
          <w:sz w:val="11"/>
          <w:szCs w:val="11"/>
        </w:rPr>
        <w:pict w14:anchorId="578DB6AB">
          <v:shape id="_x0000_s3170" type="#_x0000_t202" style="position:absolute;margin-left:180.5pt;margin-top:1.1pt;width:86.45pt;height:48.95pt;z-index:251683328">
            <v:textbox>
              <w:txbxContent>
                <w:p w14:paraId="432AFA8E" w14:textId="77777777" w:rsidR="00732FF7" w:rsidRPr="00441F92" w:rsidRDefault="00732FF7">
                  <w:pPr>
                    <w:rPr>
                      <w:lang w:val="en-IN"/>
                    </w:rPr>
                  </w:pPr>
                  <w:r>
                    <w:rPr>
                      <w:lang w:val="en-IN"/>
                    </w:rPr>
                    <w:t>Save the generated offer letters in a folder.</w:t>
                  </w:r>
                </w:p>
              </w:txbxContent>
            </v:textbox>
          </v:shape>
        </w:pict>
      </w:r>
      <w:r>
        <w:rPr>
          <w:noProof/>
          <w:sz w:val="11"/>
          <w:szCs w:val="11"/>
        </w:rPr>
        <w:pict w14:anchorId="72A5AA17">
          <v:shape id="_x0000_s3171" type="#_x0000_t202" style="position:absolute;margin-left:289.7pt;margin-top:1.15pt;width:85.65pt;height:48.9pt;z-index:251684352">
            <v:textbox>
              <w:txbxContent>
                <w:p w14:paraId="04381418" w14:textId="77777777" w:rsidR="00732FF7" w:rsidRPr="00D3522D" w:rsidRDefault="00732FF7">
                  <w:pPr>
                    <w:rPr>
                      <w:lang w:val="en-IN"/>
                    </w:rPr>
                  </w:pPr>
                  <w:r>
                    <w:rPr>
                      <w:lang w:val="en-IN"/>
                    </w:rPr>
                    <w:t>Convert the offer letter to PDF format.</w:t>
                  </w:r>
                </w:p>
              </w:txbxContent>
            </v:textbox>
          </v:shape>
        </w:pict>
      </w:r>
    </w:p>
    <w:p w14:paraId="12A16B33" w14:textId="77777777" w:rsidR="005E4452" w:rsidRDefault="005E4452">
      <w:pPr>
        <w:spacing w:before="9" w:line="100" w:lineRule="exact"/>
        <w:rPr>
          <w:sz w:val="11"/>
          <w:szCs w:val="11"/>
        </w:rPr>
      </w:pPr>
    </w:p>
    <w:p w14:paraId="559A434A" w14:textId="77777777" w:rsidR="005E4452" w:rsidRDefault="005E4452">
      <w:pPr>
        <w:spacing w:before="9" w:line="100" w:lineRule="exact"/>
        <w:rPr>
          <w:sz w:val="11"/>
          <w:szCs w:val="11"/>
        </w:rPr>
      </w:pPr>
    </w:p>
    <w:p w14:paraId="1A145DD4" w14:textId="77777777" w:rsidR="005E4452" w:rsidRDefault="005E4452">
      <w:pPr>
        <w:spacing w:before="9" w:line="100" w:lineRule="exact"/>
        <w:rPr>
          <w:sz w:val="11"/>
          <w:szCs w:val="11"/>
        </w:rPr>
      </w:pPr>
    </w:p>
    <w:p w14:paraId="1A604FBB" w14:textId="77777777" w:rsidR="005E4452" w:rsidRDefault="005E4452">
      <w:pPr>
        <w:spacing w:before="9" w:line="100" w:lineRule="exact"/>
        <w:rPr>
          <w:sz w:val="11"/>
          <w:szCs w:val="11"/>
        </w:rPr>
      </w:pPr>
    </w:p>
    <w:p w14:paraId="7BDF77DF" w14:textId="77777777" w:rsidR="005E4452" w:rsidRDefault="005E4452">
      <w:pPr>
        <w:spacing w:before="9" w:line="100" w:lineRule="exact"/>
        <w:rPr>
          <w:sz w:val="11"/>
          <w:szCs w:val="11"/>
        </w:rPr>
      </w:pPr>
    </w:p>
    <w:p w14:paraId="47069608" w14:textId="77777777" w:rsidR="005E4452" w:rsidRDefault="005E4452">
      <w:pPr>
        <w:spacing w:before="9" w:line="100" w:lineRule="exact"/>
        <w:rPr>
          <w:sz w:val="11"/>
          <w:szCs w:val="11"/>
        </w:rPr>
      </w:pPr>
    </w:p>
    <w:p w14:paraId="62B679A9" w14:textId="77777777" w:rsidR="005E4452" w:rsidRDefault="005E4452">
      <w:pPr>
        <w:spacing w:before="9" w:line="100" w:lineRule="exact"/>
        <w:rPr>
          <w:sz w:val="11"/>
          <w:szCs w:val="11"/>
        </w:rPr>
      </w:pPr>
    </w:p>
    <w:p w14:paraId="0D66308C" w14:textId="77777777" w:rsidR="005E4452" w:rsidRDefault="005E4452">
      <w:pPr>
        <w:spacing w:before="9" w:line="100" w:lineRule="exact"/>
        <w:rPr>
          <w:sz w:val="11"/>
          <w:szCs w:val="11"/>
        </w:rPr>
      </w:pPr>
    </w:p>
    <w:p w14:paraId="246130C5" w14:textId="77777777" w:rsidR="005E4452" w:rsidRDefault="005E4452">
      <w:pPr>
        <w:spacing w:before="9" w:line="100" w:lineRule="exact"/>
        <w:rPr>
          <w:sz w:val="11"/>
          <w:szCs w:val="11"/>
        </w:rPr>
      </w:pPr>
    </w:p>
    <w:p w14:paraId="3F98BB1A" w14:textId="77777777" w:rsidR="005E4452" w:rsidRDefault="005E4452">
      <w:pPr>
        <w:spacing w:before="9" w:line="100" w:lineRule="exact"/>
        <w:rPr>
          <w:sz w:val="11"/>
          <w:szCs w:val="11"/>
        </w:rPr>
      </w:pPr>
    </w:p>
    <w:p w14:paraId="614E9D80" w14:textId="77777777" w:rsidR="005E4452" w:rsidRDefault="005E4452">
      <w:pPr>
        <w:spacing w:before="9" w:line="100" w:lineRule="exact"/>
        <w:rPr>
          <w:sz w:val="11"/>
          <w:szCs w:val="11"/>
        </w:rPr>
      </w:pPr>
    </w:p>
    <w:p w14:paraId="1FFD152A" w14:textId="77777777" w:rsidR="005E4452" w:rsidRDefault="005E4452">
      <w:pPr>
        <w:spacing w:before="9" w:line="100" w:lineRule="exact"/>
        <w:rPr>
          <w:sz w:val="11"/>
          <w:szCs w:val="11"/>
        </w:rPr>
      </w:pPr>
    </w:p>
    <w:p w14:paraId="4B21A1AE" w14:textId="77777777" w:rsidR="005E4452" w:rsidRDefault="005E4452">
      <w:pPr>
        <w:spacing w:before="9" w:line="100" w:lineRule="exact"/>
        <w:rPr>
          <w:sz w:val="11"/>
          <w:szCs w:val="11"/>
        </w:rPr>
      </w:pPr>
    </w:p>
    <w:p w14:paraId="64447D9B" w14:textId="77777777" w:rsidR="00FC30EF" w:rsidRDefault="00FC30EF">
      <w:pPr>
        <w:spacing w:line="255" w:lineRule="auto"/>
        <w:ind w:left="4138" w:right="-15" w:hanging="1"/>
        <w:jc w:val="center"/>
        <w:rPr>
          <w:rFonts w:ascii="Calibri" w:eastAsia="Calibri" w:hAnsi="Calibri" w:cs="Calibri"/>
          <w:sz w:val="16"/>
          <w:szCs w:val="16"/>
        </w:rPr>
      </w:pPr>
    </w:p>
    <w:p w14:paraId="329384A4" w14:textId="77777777" w:rsidR="00791290" w:rsidRDefault="00791290" w:rsidP="005E4452">
      <w:pPr>
        <w:spacing w:before="25" w:line="255" w:lineRule="auto"/>
        <w:ind w:right="-15"/>
      </w:pPr>
    </w:p>
    <w:p w14:paraId="60545F8B" w14:textId="77777777" w:rsidR="00791290" w:rsidRDefault="00791290" w:rsidP="005E4452">
      <w:pPr>
        <w:spacing w:before="25" w:line="255" w:lineRule="auto"/>
        <w:ind w:right="-15"/>
      </w:pPr>
    </w:p>
    <w:p w14:paraId="1FE23AC7" w14:textId="77777777" w:rsidR="00791290" w:rsidRDefault="00791290" w:rsidP="005E4452">
      <w:pPr>
        <w:spacing w:before="25" w:line="255" w:lineRule="auto"/>
        <w:ind w:right="-15"/>
      </w:pPr>
    </w:p>
    <w:p w14:paraId="44F5B19E" w14:textId="77777777" w:rsidR="00791290" w:rsidRDefault="00791290" w:rsidP="005E4452">
      <w:pPr>
        <w:spacing w:before="25" w:line="255" w:lineRule="auto"/>
        <w:ind w:right="-15"/>
      </w:pPr>
    </w:p>
    <w:p w14:paraId="20ABE5A0" w14:textId="77777777" w:rsidR="00791290" w:rsidRDefault="00791290" w:rsidP="005E4452">
      <w:pPr>
        <w:spacing w:before="25" w:line="255" w:lineRule="auto"/>
        <w:ind w:right="-15"/>
      </w:pPr>
    </w:p>
    <w:p w14:paraId="7D94DBD3" w14:textId="77777777" w:rsidR="00791290" w:rsidRDefault="00791290" w:rsidP="005E4452">
      <w:pPr>
        <w:spacing w:before="25" w:line="255" w:lineRule="auto"/>
        <w:ind w:right="-15"/>
      </w:pPr>
    </w:p>
    <w:p w14:paraId="52C23067" w14:textId="77777777" w:rsidR="00791290" w:rsidRDefault="00791290" w:rsidP="005E4452">
      <w:pPr>
        <w:spacing w:before="25" w:line="255" w:lineRule="auto"/>
        <w:ind w:right="-15"/>
      </w:pPr>
    </w:p>
    <w:p w14:paraId="7EC7B7E8" w14:textId="77777777" w:rsidR="00791290" w:rsidRDefault="00791290" w:rsidP="005E4452">
      <w:pPr>
        <w:spacing w:before="25" w:line="255" w:lineRule="auto"/>
        <w:ind w:right="-15"/>
      </w:pPr>
    </w:p>
    <w:p w14:paraId="4EE72CFA" w14:textId="77777777" w:rsidR="00791290" w:rsidRDefault="00791290" w:rsidP="005E4452">
      <w:pPr>
        <w:spacing w:before="25" w:line="255" w:lineRule="auto"/>
        <w:ind w:right="-15"/>
      </w:pPr>
    </w:p>
    <w:p w14:paraId="15B549AA" w14:textId="77777777" w:rsidR="00791290" w:rsidRDefault="00791290" w:rsidP="005E4452">
      <w:pPr>
        <w:spacing w:before="25" w:line="255" w:lineRule="auto"/>
        <w:ind w:right="-15"/>
      </w:pPr>
    </w:p>
    <w:p w14:paraId="66D7C63D" w14:textId="77777777" w:rsidR="00791290" w:rsidRDefault="00791290" w:rsidP="005E4452">
      <w:pPr>
        <w:spacing w:before="25" w:line="255" w:lineRule="auto"/>
        <w:ind w:right="-15"/>
      </w:pPr>
    </w:p>
    <w:p w14:paraId="7EDCF6EF" w14:textId="77777777" w:rsidR="00791290" w:rsidRDefault="00791290" w:rsidP="005E4452">
      <w:pPr>
        <w:spacing w:before="25" w:line="255" w:lineRule="auto"/>
        <w:ind w:right="-15"/>
      </w:pPr>
    </w:p>
    <w:p w14:paraId="7DFA3AC9" w14:textId="77777777" w:rsidR="00791290" w:rsidRDefault="00791290" w:rsidP="005E4452">
      <w:pPr>
        <w:spacing w:before="25" w:line="255" w:lineRule="auto"/>
        <w:ind w:right="-15"/>
      </w:pPr>
    </w:p>
    <w:p w14:paraId="03AE3CEA" w14:textId="77777777" w:rsidR="00791290" w:rsidRDefault="00791290" w:rsidP="005E4452">
      <w:pPr>
        <w:spacing w:before="25" w:line="255" w:lineRule="auto"/>
        <w:ind w:right="-15"/>
      </w:pPr>
    </w:p>
    <w:p w14:paraId="4E639547" w14:textId="77777777" w:rsidR="00791290" w:rsidRDefault="00791290" w:rsidP="005E4452">
      <w:pPr>
        <w:spacing w:before="25" w:line="255" w:lineRule="auto"/>
        <w:ind w:right="-15"/>
      </w:pPr>
    </w:p>
    <w:p w14:paraId="5D62AE71" w14:textId="77777777" w:rsidR="00FC30EF" w:rsidRDefault="0029446F" w:rsidP="005E4452">
      <w:pPr>
        <w:spacing w:before="25" w:line="255" w:lineRule="auto"/>
        <w:ind w:right="-15"/>
        <w:rPr>
          <w:rFonts w:ascii="Calibri" w:eastAsia="Calibri" w:hAnsi="Calibri" w:cs="Calibri"/>
          <w:sz w:val="16"/>
          <w:szCs w:val="16"/>
        </w:rPr>
      </w:pPr>
      <w:r>
        <w:br w:type="column"/>
      </w:r>
    </w:p>
    <w:p w14:paraId="2DCB033D" w14:textId="77777777" w:rsidR="00FC30EF" w:rsidRDefault="00AB72D9" w:rsidP="005E4452">
      <w:pPr>
        <w:spacing w:before="25" w:line="255" w:lineRule="auto"/>
        <w:ind w:left="-15" w:right="-15" w:firstLine="1"/>
        <w:rPr>
          <w:rFonts w:ascii="Calibri" w:eastAsia="Calibri" w:hAnsi="Calibri" w:cs="Calibri"/>
          <w:sz w:val="16"/>
          <w:szCs w:val="16"/>
        </w:rPr>
      </w:pPr>
      <w:r>
        <w:rPr>
          <w:noProof/>
        </w:rPr>
        <w:pict w14:anchorId="587B2ABE">
          <v:shape id="_x0000_s3172" type="#_x0000_t202" style="position:absolute;left:0;text-align:left;margin-left:84.05pt;margin-top:5.85pt;width:85.15pt;height:48.95pt;z-index:251685376">
            <v:textbox style="mso-next-textbox:#_x0000_s3172">
              <w:txbxContent>
                <w:p w14:paraId="7D0E0B9A" w14:textId="6E401F73" w:rsidR="00732FF7" w:rsidRPr="00D3522D" w:rsidRDefault="00732FF7">
                  <w:pPr>
                    <w:rPr>
                      <w:sz w:val="16"/>
                      <w:lang w:val="en-IN"/>
                    </w:rPr>
                  </w:pPr>
                  <w:r w:rsidRPr="00D3522D">
                    <w:rPr>
                      <w:sz w:val="16"/>
                      <w:lang w:val="en-IN"/>
                    </w:rPr>
                    <w:t xml:space="preserve">Mail the offer </w:t>
                  </w:r>
                  <w:r w:rsidR="00237E48" w:rsidRPr="00D3522D">
                    <w:rPr>
                      <w:sz w:val="16"/>
                      <w:lang w:val="en-IN"/>
                    </w:rPr>
                    <w:t>letter to</w:t>
                  </w:r>
                  <w:r w:rsidRPr="00D3522D">
                    <w:rPr>
                      <w:sz w:val="16"/>
                      <w:lang w:val="en-IN"/>
                    </w:rPr>
                    <w:t xml:space="preserve"> the candidates to their respective email-ID</w:t>
                  </w:r>
                  <w:r>
                    <w:rPr>
                      <w:sz w:val="16"/>
                      <w:lang w:val="en-IN"/>
                    </w:rPr>
                    <w:t>.</w:t>
                  </w:r>
                </w:p>
              </w:txbxContent>
            </v:textbox>
          </v:shape>
        </w:pict>
      </w:r>
      <w:r w:rsidR="0029446F">
        <w:br w:type="column"/>
      </w:r>
    </w:p>
    <w:p w14:paraId="6047FAFF" w14:textId="77777777" w:rsidR="00FC30EF" w:rsidRDefault="00AB72D9">
      <w:pPr>
        <w:spacing w:before="8" w:line="120" w:lineRule="exact"/>
        <w:rPr>
          <w:sz w:val="12"/>
          <w:szCs w:val="12"/>
        </w:rPr>
      </w:pPr>
      <w:r>
        <w:rPr>
          <w:noProof/>
        </w:rPr>
        <w:pict w14:anchorId="08239491">
          <v:shape id="_x0000_s3174" type="#_x0000_t202" style="position:absolute;margin-left:91.25pt;margin-top:17.1pt;width:63.1pt;height:26.15pt;z-index:251686400">
            <v:textbox style="mso-next-textbox:#_x0000_s3174">
              <w:txbxContent>
                <w:p w14:paraId="13F27A13" w14:textId="77777777" w:rsidR="00732FF7" w:rsidRPr="00D3522D" w:rsidRDefault="00732FF7" w:rsidP="00D3522D">
                  <w:pPr>
                    <w:jc w:val="center"/>
                    <w:rPr>
                      <w:sz w:val="28"/>
                      <w:lang w:val="en-IN"/>
                    </w:rPr>
                  </w:pPr>
                  <w:r w:rsidRPr="00D3522D">
                    <w:rPr>
                      <w:sz w:val="28"/>
                      <w:lang w:val="en-IN"/>
                    </w:rPr>
                    <w:t>END</w:t>
                  </w:r>
                </w:p>
              </w:txbxContent>
            </v:textbox>
          </v:shape>
        </w:pict>
      </w:r>
      <w:r w:rsidR="0029446F">
        <w:br w:type="column"/>
      </w:r>
    </w:p>
    <w:p w14:paraId="4474FF8C" w14:textId="77777777" w:rsidR="00FC30EF" w:rsidRDefault="00FC30EF">
      <w:pPr>
        <w:spacing w:line="200" w:lineRule="exact"/>
      </w:pPr>
    </w:p>
    <w:p w14:paraId="577C81D0" w14:textId="77777777" w:rsidR="00FC30EF" w:rsidRDefault="00FC30EF">
      <w:pPr>
        <w:rPr>
          <w:rFonts w:ascii="Calibri" w:eastAsia="Calibri" w:hAnsi="Calibri" w:cs="Calibri"/>
          <w:sz w:val="16"/>
          <w:szCs w:val="16"/>
        </w:rPr>
      </w:pPr>
    </w:p>
    <w:p w14:paraId="5E8CEE3D" w14:textId="77777777" w:rsidR="008B392A" w:rsidRDefault="008B392A">
      <w:pPr>
        <w:rPr>
          <w:rFonts w:ascii="Calibri" w:eastAsia="Calibri" w:hAnsi="Calibri" w:cs="Calibri"/>
          <w:sz w:val="16"/>
          <w:szCs w:val="16"/>
        </w:rPr>
      </w:pPr>
    </w:p>
    <w:p w14:paraId="5F9C86A8" w14:textId="77777777" w:rsidR="008B392A" w:rsidRDefault="008B392A">
      <w:pPr>
        <w:rPr>
          <w:rFonts w:ascii="Calibri" w:eastAsia="Calibri" w:hAnsi="Calibri" w:cs="Calibri"/>
          <w:sz w:val="16"/>
          <w:szCs w:val="16"/>
        </w:rPr>
      </w:pPr>
    </w:p>
    <w:p w14:paraId="12E6B579" w14:textId="77777777" w:rsidR="008B392A" w:rsidRDefault="008B392A">
      <w:pPr>
        <w:rPr>
          <w:rFonts w:ascii="Calibri" w:eastAsia="Calibri" w:hAnsi="Calibri" w:cs="Calibri"/>
          <w:sz w:val="16"/>
          <w:szCs w:val="16"/>
        </w:rPr>
      </w:pPr>
    </w:p>
    <w:p w14:paraId="37CC9FA6" w14:textId="77777777" w:rsidR="008B392A" w:rsidRDefault="008B392A">
      <w:pPr>
        <w:rPr>
          <w:rFonts w:ascii="Calibri" w:eastAsia="Calibri" w:hAnsi="Calibri" w:cs="Calibri"/>
          <w:sz w:val="16"/>
          <w:szCs w:val="16"/>
        </w:rPr>
      </w:pPr>
    </w:p>
    <w:p w14:paraId="40158217" w14:textId="77777777" w:rsidR="008B392A" w:rsidRDefault="008B392A">
      <w:pPr>
        <w:rPr>
          <w:rFonts w:ascii="Calibri" w:eastAsia="Calibri" w:hAnsi="Calibri" w:cs="Calibri"/>
          <w:sz w:val="16"/>
          <w:szCs w:val="16"/>
        </w:rPr>
      </w:pPr>
    </w:p>
    <w:p w14:paraId="142C7D95" w14:textId="77777777" w:rsidR="008B392A" w:rsidRDefault="008B392A">
      <w:pPr>
        <w:rPr>
          <w:rFonts w:ascii="Calibri" w:eastAsia="Calibri" w:hAnsi="Calibri" w:cs="Calibri"/>
          <w:sz w:val="16"/>
          <w:szCs w:val="16"/>
        </w:rPr>
      </w:pPr>
    </w:p>
    <w:p w14:paraId="09DA6CB6" w14:textId="77777777" w:rsidR="008B392A" w:rsidRDefault="008B392A">
      <w:pPr>
        <w:rPr>
          <w:rFonts w:ascii="Calibri" w:eastAsia="Calibri" w:hAnsi="Calibri" w:cs="Calibri"/>
          <w:sz w:val="16"/>
          <w:szCs w:val="16"/>
        </w:rPr>
      </w:pPr>
    </w:p>
    <w:p w14:paraId="1B8942B5" w14:textId="77777777" w:rsidR="008B392A" w:rsidRDefault="008B392A">
      <w:pPr>
        <w:rPr>
          <w:rFonts w:ascii="Calibri" w:eastAsia="Calibri" w:hAnsi="Calibri" w:cs="Calibri"/>
          <w:sz w:val="16"/>
          <w:szCs w:val="16"/>
        </w:rPr>
      </w:pPr>
    </w:p>
    <w:p w14:paraId="7BD0E341" w14:textId="77777777" w:rsidR="008B392A" w:rsidRDefault="008B392A">
      <w:pPr>
        <w:rPr>
          <w:rFonts w:ascii="Calibri" w:eastAsia="Calibri" w:hAnsi="Calibri" w:cs="Calibri"/>
          <w:sz w:val="16"/>
          <w:szCs w:val="16"/>
        </w:rPr>
      </w:pPr>
    </w:p>
    <w:p w14:paraId="17AB3C16" w14:textId="77777777" w:rsidR="008B392A" w:rsidRDefault="008B392A">
      <w:pPr>
        <w:rPr>
          <w:rFonts w:ascii="Calibri" w:eastAsia="Calibri" w:hAnsi="Calibri" w:cs="Calibri"/>
          <w:sz w:val="16"/>
          <w:szCs w:val="16"/>
        </w:rPr>
        <w:sectPr w:rsidR="008B392A">
          <w:type w:val="continuous"/>
          <w:pgSz w:w="15840" w:h="12240" w:orient="landscape"/>
          <w:pgMar w:top="1480" w:right="0" w:bottom="280" w:left="0" w:header="720" w:footer="720" w:gutter="0"/>
          <w:cols w:num="4" w:space="720" w:equalWidth="0">
            <w:col w:w="5389" w:space="861"/>
            <w:col w:w="1378" w:space="801"/>
            <w:col w:w="1276" w:space="1345"/>
            <w:col w:w="4790"/>
          </w:cols>
        </w:sectPr>
      </w:pPr>
    </w:p>
    <w:p w14:paraId="1F2CDB0E" w14:textId="77777777" w:rsidR="00FC30EF" w:rsidRDefault="00FC30EF">
      <w:pPr>
        <w:spacing w:line="200" w:lineRule="exact"/>
      </w:pPr>
    </w:p>
    <w:tbl>
      <w:tblPr>
        <w:tblStyle w:val="TableGrid"/>
        <w:tblpPr w:leftFromText="180" w:rightFromText="180" w:vertAnchor="text" w:horzAnchor="margin" w:tblpXSpec="center" w:tblpY="135"/>
        <w:tblW w:w="0" w:type="auto"/>
        <w:tblLook w:val="04A0" w:firstRow="1" w:lastRow="0" w:firstColumn="1" w:lastColumn="0" w:noHBand="0" w:noVBand="1"/>
      </w:tblPr>
      <w:tblGrid>
        <w:gridCol w:w="1242"/>
        <w:gridCol w:w="12333"/>
      </w:tblGrid>
      <w:tr w:rsidR="003B75EF" w14:paraId="72EC1F1E" w14:textId="77777777" w:rsidTr="003B75EF">
        <w:tc>
          <w:tcPr>
            <w:tcW w:w="1242" w:type="dxa"/>
            <w:shd w:val="clear" w:color="auto" w:fill="0070C0"/>
          </w:tcPr>
          <w:p w14:paraId="16DC715E" w14:textId="77777777" w:rsidR="003B75EF" w:rsidRPr="003B75EF" w:rsidRDefault="003B75EF" w:rsidP="003B75EF">
            <w:pPr>
              <w:spacing w:before="25" w:line="255" w:lineRule="auto"/>
              <w:ind w:right="-15"/>
              <w:rPr>
                <w:color w:val="FFFFFF" w:themeColor="background1"/>
                <w:sz w:val="40"/>
              </w:rPr>
            </w:pPr>
            <w:r w:rsidRPr="003B75EF">
              <w:rPr>
                <w:color w:val="FFFFFF" w:themeColor="background1"/>
                <w:sz w:val="40"/>
              </w:rPr>
              <w:lastRenderedPageBreak/>
              <w:t>Steps</w:t>
            </w:r>
          </w:p>
        </w:tc>
        <w:tc>
          <w:tcPr>
            <w:tcW w:w="12333" w:type="dxa"/>
            <w:shd w:val="clear" w:color="auto" w:fill="0070C0"/>
          </w:tcPr>
          <w:p w14:paraId="21F5EF5A" w14:textId="77777777" w:rsidR="003B75EF" w:rsidRPr="003B75EF" w:rsidRDefault="003B75EF" w:rsidP="003B75EF">
            <w:pPr>
              <w:spacing w:before="25" w:line="255" w:lineRule="auto"/>
              <w:ind w:right="-15"/>
              <w:rPr>
                <w:color w:val="FFFFFF" w:themeColor="background1"/>
                <w:sz w:val="40"/>
                <w:szCs w:val="28"/>
              </w:rPr>
            </w:pPr>
            <w:r w:rsidRPr="003B75EF">
              <w:rPr>
                <w:color w:val="FFFFFF" w:themeColor="background1"/>
                <w:sz w:val="40"/>
                <w:szCs w:val="28"/>
              </w:rPr>
              <w:t>Short Description</w:t>
            </w:r>
          </w:p>
        </w:tc>
      </w:tr>
      <w:tr w:rsidR="003B75EF" w14:paraId="392EC865" w14:textId="77777777" w:rsidTr="003B75EF">
        <w:tc>
          <w:tcPr>
            <w:tcW w:w="1242" w:type="dxa"/>
          </w:tcPr>
          <w:p w14:paraId="6772B06A" w14:textId="77777777" w:rsidR="003B75EF" w:rsidRPr="003B75EF" w:rsidRDefault="003B75EF" w:rsidP="003B75EF">
            <w:pPr>
              <w:spacing w:before="25" w:line="255" w:lineRule="auto"/>
              <w:ind w:right="-15"/>
              <w:jc w:val="center"/>
              <w:rPr>
                <w:b/>
                <w:sz w:val="28"/>
              </w:rPr>
            </w:pPr>
          </w:p>
          <w:p w14:paraId="35E6CFB7" w14:textId="77777777" w:rsidR="003B75EF" w:rsidRPr="003B75EF" w:rsidRDefault="003B75EF" w:rsidP="003B75EF">
            <w:pPr>
              <w:spacing w:before="25" w:line="255" w:lineRule="auto"/>
              <w:ind w:right="-15"/>
              <w:jc w:val="center"/>
              <w:rPr>
                <w:b/>
                <w:sz w:val="28"/>
              </w:rPr>
            </w:pPr>
            <w:r w:rsidRPr="003B75EF">
              <w:rPr>
                <w:b/>
                <w:sz w:val="28"/>
              </w:rPr>
              <w:t>1</w:t>
            </w:r>
          </w:p>
        </w:tc>
        <w:tc>
          <w:tcPr>
            <w:tcW w:w="12333" w:type="dxa"/>
          </w:tcPr>
          <w:p w14:paraId="72BB66F6" w14:textId="77777777" w:rsidR="003B75EF" w:rsidRDefault="003B75EF" w:rsidP="003B75EF">
            <w:pPr>
              <w:spacing w:before="25" w:line="255" w:lineRule="auto"/>
              <w:ind w:right="-15"/>
              <w:rPr>
                <w:sz w:val="24"/>
                <w:szCs w:val="28"/>
              </w:rPr>
            </w:pPr>
          </w:p>
          <w:p w14:paraId="1A69D026" w14:textId="77777777" w:rsidR="003B75EF" w:rsidRDefault="003B75EF" w:rsidP="003B75EF">
            <w:pPr>
              <w:spacing w:before="25" w:line="255" w:lineRule="auto"/>
              <w:ind w:right="-15"/>
              <w:rPr>
                <w:sz w:val="24"/>
                <w:szCs w:val="28"/>
              </w:rPr>
            </w:pPr>
            <w:r w:rsidRPr="00412B39">
              <w:rPr>
                <w:sz w:val="24"/>
                <w:szCs w:val="28"/>
              </w:rPr>
              <w:t xml:space="preserve">Read the Excel file which contains </w:t>
            </w:r>
            <w:r w:rsidR="00A2448F" w:rsidRPr="00412B39">
              <w:rPr>
                <w:sz w:val="24"/>
                <w:szCs w:val="28"/>
              </w:rPr>
              <w:t>candidate’s</w:t>
            </w:r>
            <w:r w:rsidRPr="00412B39">
              <w:rPr>
                <w:sz w:val="24"/>
                <w:szCs w:val="28"/>
              </w:rPr>
              <w:t xml:space="preserve"> info</w:t>
            </w:r>
            <w:r>
              <w:rPr>
                <w:sz w:val="24"/>
                <w:szCs w:val="28"/>
              </w:rPr>
              <w:t xml:space="preserve"> from the specifi</w:t>
            </w:r>
            <w:r w:rsidRPr="00412B39">
              <w:rPr>
                <w:sz w:val="24"/>
                <w:szCs w:val="28"/>
              </w:rPr>
              <w:t>ed location.</w:t>
            </w:r>
          </w:p>
          <w:p w14:paraId="6863011E" w14:textId="77777777" w:rsidR="003B75EF" w:rsidRDefault="003B75EF" w:rsidP="003B75EF">
            <w:pPr>
              <w:spacing w:before="25" w:line="255" w:lineRule="auto"/>
              <w:ind w:right="-15"/>
            </w:pPr>
          </w:p>
        </w:tc>
      </w:tr>
      <w:tr w:rsidR="003B75EF" w14:paraId="736C3E29" w14:textId="77777777" w:rsidTr="003B75EF">
        <w:tc>
          <w:tcPr>
            <w:tcW w:w="1242" w:type="dxa"/>
          </w:tcPr>
          <w:p w14:paraId="52CAA521" w14:textId="77777777" w:rsidR="003B75EF" w:rsidRPr="003B75EF" w:rsidRDefault="003B75EF" w:rsidP="003B75EF">
            <w:pPr>
              <w:spacing w:before="25" w:line="255" w:lineRule="auto"/>
              <w:ind w:right="-15"/>
              <w:jc w:val="center"/>
              <w:rPr>
                <w:b/>
                <w:sz w:val="28"/>
              </w:rPr>
            </w:pPr>
          </w:p>
          <w:p w14:paraId="432DC60B" w14:textId="77777777" w:rsidR="003B75EF" w:rsidRPr="003B75EF" w:rsidRDefault="003B75EF" w:rsidP="003B75EF">
            <w:pPr>
              <w:spacing w:before="25" w:line="255" w:lineRule="auto"/>
              <w:ind w:right="-15"/>
              <w:jc w:val="center"/>
              <w:rPr>
                <w:b/>
                <w:sz w:val="28"/>
              </w:rPr>
            </w:pPr>
            <w:r w:rsidRPr="003B75EF">
              <w:rPr>
                <w:b/>
                <w:sz w:val="28"/>
              </w:rPr>
              <w:t>2</w:t>
            </w:r>
          </w:p>
        </w:tc>
        <w:tc>
          <w:tcPr>
            <w:tcW w:w="12333" w:type="dxa"/>
          </w:tcPr>
          <w:p w14:paraId="4E1372C8" w14:textId="77777777" w:rsidR="003B75EF" w:rsidRDefault="003B75EF" w:rsidP="003B75EF">
            <w:pPr>
              <w:tabs>
                <w:tab w:val="left" w:pos="1418"/>
                <w:tab w:val="left" w:pos="2835"/>
              </w:tabs>
              <w:spacing w:before="12" w:line="220" w:lineRule="exact"/>
              <w:rPr>
                <w:sz w:val="22"/>
                <w:szCs w:val="22"/>
              </w:rPr>
            </w:pPr>
          </w:p>
          <w:p w14:paraId="5B2733E1" w14:textId="77777777" w:rsidR="003B75EF" w:rsidRDefault="003B75EF" w:rsidP="003B75EF">
            <w:pPr>
              <w:tabs>
                <w:tab w:val="left" w:pos="1418"/>
                <w:tab w:val="left" w:pos="2835"/>
              </w:tabs>
              <w:spacing w:before="12" w:line="220" w:lineRule="exact"/>
              <w:rPr>
                <w:sz w:val="22"/>
                <w:szCs w:val="22"/>
              </w:rPr>
            </w:pPr>
            <w:r>
              <w:rPr>
                <w:sz w:val="22"/>
                <w:szCs w:val="22"/>
              </w:rPr>
              <w:t>After reading load the data from the excel file into a new data table.</w:t>
            </w:r>
          </w:p>
          <w:p w14:paraId="09FE14AF" w14:textId="77777777" w:rsidR="003B75EF" w:rsidRPr="003B75EF" w:rsidRDefault="003B75EF" w:rsidP="003B75EF">
            <w:pPr>
              <w:tabs>
                <w:tab w:val="left" w:pos="1418"/>
                <w:tab w:val="left" w:pos="2835"/>
              </w:tabs>
              <w:spacing w:before="12" w:line="220" w:lineRule="exact"/>
              <w:rPr>
                <w:sz w:val="22"/>
                <w:szCs w:val="22"/>
              </w:rPr>
            </w:pPr>
          </w:p>
        </w:tc>
      </w:tr>
      <w:tr w:rsidR="003B75EF" w14:paraId="5ACF94EA" w14:textId="77777777" w:rsidTr="003B75EF">
        <w:tc>
          <w:tcPr>
            <w:tcW w:w="1242" w:type="dxa"/>
          </w:tcPr>
          <w:p w14:paraId="1A999AC4" w14:textId="77777777" w:rsidR="003B75EF" w:rsidRPr="003B75EF" w:rsidRDefault="003B75EF" w:rsidP="003B75EF">
            <w:pPr>
              <w:spacing w:before="25" w:line="255" w:lineRule="auto"/>
              <w:ind w:right="-15"/>
              <w:jc w:val="center"/>
              <w:rPr>
                <w:b/>
                <w:sz w:val="28"/>
              </w:rPr>
            </w:pPr>
          </w:p>
          <w:p w14:paraId="11D30C06" w14:textId="77777777" w:rsidR="003B75EF" w:rsidRPr="003B75EF" w:rsidRDefault="003B75EF" w:rsidP="003B75EF">
            <w:pPr>
              <w:spacing w:before="25" w:line="255" w:lineRule="auto"/>
              <w:ind w:right="-15"/>
              <w:jc w:val="center"/>
              <w:rPr>
                <w:b/>
                <w:sz w:val="28"/>
              </w:rPr>
            </w:pPr>
            <w:r w:rsidRPr="003B75EF">
              <w:rPr>
                <w:b/>
                <w:sz w:val="28"/>
              </w:rPr>
              <w:t>3</w:t>
            </w:r>
          </w:p>
        </w:tc>
        <w:tc>
          <w:tcPr>
            <w:tcW w:w="12333" w:type="dxa"/>
          </w:tcPr>
          <w:p w14:paraId="68810C35" w14:textId="77777777" w:rsidR="003B75EF" w:rsidRDefault="003B75EF" w:rsidP="003B75EF">
            <w:pPr>
              <w:tabs>
                <w:tab w:val="left" w:pos="1418"/>
              </w:tabs>
              <w:rPr>
                <w:sz w:val="22"/>
                <w:szCs w:val="22"/>
              </w:rPr>
            </w:pPr>
          </w:p>
          <w:p w14:paraId="39BE38C7" w14:textId="77777777" w:rsidR="003B75EF" w:rsidRDefault="003B75EF" w:rsidP="003B75EF">
            <w:pPr>
              <w:tabs>
                <w:tab w:val="left" w:pos="1418"/>
              </w:tabs>
              <w:rPr>
                <w:sz w:val="22"/>
                <w:szCs w:val="22"/>
              </w:rPr>
            </w:pPr>
            <w:r>
              <w:rPr>
                <w:sz w:val="22"/>
                <w:szCs w:val="22"/>
              </w:rPr>
              <w:t>Filter the data table using “Filter Data Table” activity, by on the type of status value.</w:t>
            </w:r>
          </w:p>
          <w:p w14:paraId="5194F6DE" w14:textId="77777777" w:rsidR="003B75EF" w:rsidRPr="003B75EF" w:rsidRDefault="003B75EF" w:rsidP="003B75EF">
            <w:pPr>
              <w:tabs>
                <w:tab w:val="left" w:pos="1418"/>
              </w:tabs>
              <w:rPr>
                <w:sz w:val="22"/>
                <w:szCs w:val="22"/>
              </w:rPr>
            </w:pPr>
          </w:p>
        </w:tc>
      </w:tr>
      <w:tr w:rsidR="003B75EF" w14:paraId="249972CF" w14:textId="77777777" w:rsidTr="003B75EF">
        <w:tc>
          <w:tcPr>
            <w:tcW w:w="1242" w:type="dxa"/>
          </w:tcPr>
          <w:p w14:paraId="6890AEEB" w14:textId="77777777" w:rsidR="003B75EF" w:rsidRPr="003B75EF" w:rsidRDefault="003B75EF" w:rsidP="003B75EF">
            <w:pPr>
              <w:spacing w:before="25" w:line="255" w:lineRule="auto"/>
              <w:ind w:right="-15"/>
              <w:jc w:val="center"/>
              <w:rPr>
                <w:b/>
                <w:sz w:val="28"/>
              </w:rPr>
            </w:pPr>
          </w:p>
          <w:p w14:paraId="11936C61" w14:textId="77777777" w:rsidR="003B75EF" w:rsidRPr="003B75EF" w:rsidRDefault="003B75EF" w:rsidP="003B75EF">
            <w:pPr>
              <w:spacing w:before="25" w:line="255" w:lineRule="auto"/>
              <w:ind w:right="-15"/>
              <w:jc w:val="center"/>
              <w:rPr>
                <w:b/>
                <w:sz w:val="28"/>
              </w:rPr>
            </w:pPr>
            <w:r w:rsidRPr="003B75EF">
              <w:rPr>
                <w:b/>
                <w:sz w:val="28"/>
              </w:rPr>
              <w:t>4</w:t>
            </w:r>
          </w:p>
        </w:tc>
        <w:tc>
          <w:tcPr>
            <w:tcW w:w="12333" w:type="dxa"/>
          </w:tcPr>
          <w:p w14:paraId="5FB17424" w14:textId="77777777" w:rsidR="003B75EF" w:rsidRDefault="003B75EF" w:rsidP="003B75EF">
            <w:pPr>
              <w:tabs>
                <w:tab w:val="left" w:pos="1418"/>
                <w:tab w:val="left" w:pos="2835"/>
              </w:tabs>
              <w:rPr>
                <w:sz w:val="22"/>
                <w:szCs w:val="22"/>
              </w:rPr>
            </w:pPr>
          </w:p>
          <w:p w14:paraId="35C17E0B" w14:textId="77777777" w:rsidR="003B75EF" w:rsidRDefault="003B75EF" w:rsidP="003B75EF">
            <w:pPr>
              <w:tabs>
                <w:tab w:val="left" w:pos="1418"/>
                <w:tab w:val="left" w:pos="2835"/>
              </w:tabs>
              <w:rPr>
                <w:sz w:val="22"/>
                <w:szCs w:val="22"/>
              </w:rPr>
            </w:pPr>
            <w:r>
              <w:rPr>
                <w:sz w:val="22"/>
                <w:szCs w:val="22"/>
              </w:rPr>
              <w:t>Create a new data table for the filtered data that contains data of hired candidates.</w:t>
            </w:r>
          </w:p>
          <w:p w14:paraId="5B0D343A" w14:textId="77777777" w:rsidR="003B75EF" w:rsidRPr="003B75EF" w:rsidRDefault="003B75EF" w:rsidP="003B75EF">
            <w:pPr>
              <w:tabs>
                <w:tab w:val="left" w:pos="1418"/>
                <w:tab w:val="left" w:pos="2835"/>
              </w:tabs>
              <w:rPr>
                <w:sz w:val="22"/>
                <w:szCs w:val="22"/>
              </w:rPr>
            </w:pPr>
          </w:p>
        </w:tc>
      </w:tr>
      <w:tr w:rsidR="003B75EF" w14:paraId="343314E7" w14:textId="77777777" w:rsidTr="003B75EF">
        <w:tc>
          <w:tcPr>
            <w:tcW w:w="1242" w:type="dxa"/>
          </w:tcPr>
          <w:p w14:paraId="2DD62B98" w14:textId="77777777" w:rsidR="003B75EF" w:rsidRPr="003B75EF" w:rsidRDefault="003B75EF" w:rsidP="003B75EF">
            <w:pPr>
              <w:spacing w:before="25" w:line="255" w:lineRule="auto"/>
              <w:ind w:right="-15"/>
              <w:jc w:val="center"/>
              <w:rPr>
                <w:b/>
                <w:sz w:val="28"/>
              </w:rPr>
            </w:pPr>
          </w:p>
          <w:p w14:paraId="0C532922" w14:textId="77777777" w:rsidR="003B75EF" w:rsidRPr="003B75EF" w:rsidRDefault="003B75EF" w:rsidP="003B75EF">
            <w:pPr>
              <w:spacing w:before="25" w:line="255" w:lineRule="auto"/>
              <w:ind w:right="-15"/>
              <w:jc w:val="center"/>
              <w:rPr>
                <w:b/>
                <w:sz w:val="28"/>
              </w:rPr>
            </w:pPr>
            <w:r w:rsidRPr="003B75EF">
              <w:rPr>
                <w:b/>
                <w:sz w:val="28"/>
              </w:rPr>
              <w:t>5</w:t>
            </w:r>
          </w:p>
        </w:tc>
        <w:tc>
          <w:tcPr>
            <w:tcW w:w="12333" w:type="dxa"/>
          </w:tcPr>
          <w:p w14:paraId="6D5DB8B1" w14:textId="77777777" w:rsidR="003B75EF" w:rsidRDefault="003B75EF" w:rsidP="003B75EF">
            <w:pPr>
              <w:spacing w:before="25" w:line="255" w:lineRule="auto"/>
              <w:ind w:right="-15"/>
              <w:rPr>
                <w:sz w:val="22"/>
                <w:szCs w:val="22"/>
              </w:rPr>
            </w:pPr>
          </w:p>
          <w:p w14:paraId="3F83591C" w14:textId="77777777" w:rsidR="003B75EF" w:rsidRDefault="003B75EF" w:rsidP="003B75EF">
            <w:pPr>
              <w:spacing w:before="25" w:line="255" w:lineRule="auto"/>
              <w:ind w:right="-15"/>
              <w:rPr>
                <w:sz w:val="22"/>
                <w:szCs w:val="22"/>
              </w:rPr>
            </w:pPr>
            <w:r>
              <w:rPr>
                <w:sz w:val="22"/>
                <w:szCs w:val="22"/>
              </w:rPr>
              <w:t>Using filtered data table generate offer letter for each candidate in the word format.</w:t>
            </w:r>
          </w:p>
          <w:p w14:paraId="2CFE55EC" w14:textId="77777777" w:rsidR="003B75EF" w:rsidRDefault="003B75EF" w:rsidP="003B75EF">
            <w:pPr>
              <w:spacing w:before="25" w:line="255" w:lineRule="auto"/>
              <w:ind w:right="-15"/>
            </w:pPr>
          </w:p>
        </w:tc>
      </w:tr>
      <w:tr w:rsidR="003B75EF" w14:paraId="222E1709" w14:textId="77777777" w:rsidTr="003B75EF">
        <w:tc>
          <w:tcPr>
            <w:tcW w:w="1242" w:type="dxa"/>
          </w:tcPr>
          <w:p w14:paraId="26B5B76A" w14:textId="77777777" w:rsidR="003B75EF" w:rsidRPr="003B75EF" w:rsidRDefault="003B75EF" w:rsidP="003B75EF">
            <w:pPr>
              <w:spacing w:before="25" w:line="255" w:lineRule="auto"/>
              <w:ind w:right="-15"/>
              <w:jc w:val="center"/>
              <w:rPr>
                <w:b/>
                <w:sz w:val="28"/>
              </w:rPr>
            </w:pPr>
          </w:p>
          <w:p w14:paraId="244A1AA7" w14:textId="77777777" w:rsidR="003B75EF" w:rsidRPr="003B75EF" w:rsidRDefault="003B75EF" w:rsidP="003B75EF">
            <w:pPr>
              <w:spacing w:before="25" w:line="255" w:lineRule="auto"/>
              <w:ind w:right="-15"/>
              <w:jc w:val="center"/>
              <w:rPr>
                <w:b/>
                <w:sz w:val="28"/>
              </w:rPr>
            </w:pPr>
            <w:r w:rsidRPr="003B75EF">
              <w:rPr>
                <w:b/>
                <w:sz w:val="28"/>
              </w:rPr>
              <w:t>6</w:t>
            </w:r>
          </w:p>
        </w:tc>
        <w:tc>
          <w:tcPr>
            <w:tcW w:w="12333" w:type="dxa"/>
          </w:tcPr>
          <w:p w14:paraId="49ED3489" w14:textId="77777777" w:rsidR="003B75EF" w:rsidRDefault="003B75EF" w:rsidP="003B75EF">
            <w:pPr>
              <w:spacing w:before="25" w:line="255" w:lineRule="auto"/>
              <w:ind w:right="-15"/>
              <w:rPr>
                <w:sz w:val="22"/>
                <w:szCs w:val="22"/>
              </w:rPr>
            </w:pPr>
          </w:p>
          <w:p w14:paraId="2C054AA1" w14:textId="77777777" w:rsidR="003B75EF" w:rsidRDefault="003B75EF" w:rsidP="003B75EF">
            <w:pPr>
              <w:spacing w:before="25" w:line="255" w:lineRule="auto"/>
              <w:ind w:right="-15"/>
              <w:rPr>
                <w:sz w:val="22"/>
                <w:szCs w:val="22"/>
              </w:rPr>
            </w:pPr>
            <w:r>
              <w:rPr>
                <w:sz w:val="22"/>
                <w:szCs w:val="22"/>
              </w:rPr>
              <w:t>Save the generated offer letters in a folder.</w:t>
            </w:r>
          </w:p>
          <w:p w14:paraId="620CDAAD" w14:textId="77777777" w:rsidR="003B75EF" w:rsidRDefault="003B75EF" w:rsidP="003B75EF">
            <w:pPr>
              <w:spacing w:before="25" w:line="255" w:lineRule="auto"/>
              <w:ind w:right="-15"/>
            </w:pPr>
          </w:p>
        </w:tc>
      </w:tr>
      <w:tr w:rsidR="003B75EF" w14:paraId="07A35011" w14:textId="77777777" w:rsidTr="003B75EF">
        <w:tc>
          <w:tcPr>
            <w:tcW w:w="1242" w:type="dxa"/>
          </w:tcPr>
          <w:p w14:paraId="5D36753B" w14:textId="77777777" w:rsidR="003B75EF" w:rsidRPr="003B75EF" w:rsidRDefault="003B75EF" w:rsidP="003B75EF">
            <w:pPr>
              <w:spacing w:before="25" w:line="255" w:lineRule="auto"/>
              <w:ind w:right="-15"/>
              <w:jc w:val="center"/>
              <w:rPr>
                <w:b/>
                <w:sz w:val="28"/>
              </w:rPr>
            </w:pPr>
          </w:p>
          <w:p w14:paraId="0D3C44C9" w14:textId="77777777" w:rsidR="003B75EF" w:rsidRPr="003B75EF" w:rsidRDefault="003B75EF" w:rsidP="003B75EF">
            <w:pPr>
              <w:spacing w:before="25" w:line="255" w:lineRule="auto"/>
              <w:ind w:right="-15"/>
              <w:jc w:val="center"/>
              <w:rPr>
                <w:b/>
                <w:sz w:val="28"/>
              </w:rPr>
            </w:pPr>
            <w:r w:rsidRPr="003B75EF">
              <w:rPr>
                <w:b/>
                <w:sz w:val="28"/>
              </w:rPr>
              <w:t>7</w:t>
            </w:r>
          </w:p>
        </w:tc>
        <w:tc>
          <w:tcPr>
            <w:tcW w:w="12333" w:type="dxa"/>
          </w:tcPr>
          <w:p w14:paraId="5C277928" w14:textId="77777777" w:rsidR="003B75EF" w:rsidRDefault="003B75EF" w:rsidP="003B75EF">
            <w:pPr>
              <w:spacing w:before="25" w:line="255" w:lineRule="auto"/>
              <w:ind w:right="-15"/>
              <w:rPr>
                <w:sz w:val="22"/>
                <w:szCs w:val="22"/>
              </w:rPr>
            </w:pPr>
          </w:p>
          <w:p w14:paraId="715FDED3" w14:textId="77777777" w:rsidR="003B75EF" w:rsidRDefault="003B75EF" w:rsidP="003B75EF">
            <w:pPr>
              <w:spacing w:before="25" w:line="255" w:lineRule="auto"/>
              <w:ind w:right="-15"/>
              <w:rPr>
                <w:sz w:val="22"/>
                <w:szCs w:val="22"/>
              </w:rPr>
            </w:pPr>
            <w:r>
              <w:rPr>
                <w:sz w:val="22"/>
                <w:szCs w:val="22"/>
              </w:rPr>
              <w:t>Convert generated offer letter format from word document to .pdf format.</w:t>
            </w:r>
          </w:p>
          <w:p w14:paraId="05F4490E" w14:textId="77777777" w:rsidR="003B75EF" w:rsidRDefault="003B75EF" w:rsidP="003B75EF">
            <w:pPr>
              <w:spacing w:before="25" w:line="255" w:lineRule="auto"/>
              <w:ind w:right="-15"/>
            </w:pPr>
          </w:p>
        </w:tc>
      </w:tr>
      <w:tr w:rsidR="003B75EF" w14:paraId="1F3BFC39" w14:textId="77777777" w:rsidTr="003B75EF">
        <w:tc>
          <w:tcPr>
            <w:tcW w:w="1242" w:type="dxa"/>
          </w:tcPr>
          <w:p w14:paraId="1F435593" w14:textId="77777777" w:rsidR="003B75EF" w:rsidRPr="003B75EF" w:rsidRDefault="003B75EF" w:rsidP="003B75EF">
            <w:pPr>
              <w:spacing w:before="25" w:line="255" w:lineRule="auto"/>
              <w:ind w:right="-15"/>
              <w:jc w:val="center"/>
              <w:rPr>
                <w:b/>
                <w:sz w:val="28"/>
              </w:rPr>
            </w:pPr>
          </w:p>
          <w:p w14:paraId="7536A11F" w14:textId="77777777" w:rsidR="003B75EF" w:rsidRPr="003B75EF" w:rsidRDefault="003B75EF" w:rsidP="003B75EF">
            <w:pPr>
              <w:spacing w:before="25" w:line="255" w:lineRule="auto"/>
              <w:ind w:right="-15"/>
              <w:jc w:val="center"/>
              <w:rPr>
                <w:b/>
                <w:sz w:val="28"/>
              </w:rPr>
            </w:pPr>
            <w:r w:rsidRPr="003B75EF">
              <w:rPr>
                <w:b/>
                <w:sz w:val="28"/>
              </w:rPr>
              <w:t>8</w:t>
            </w:r>
          </w:p>
        </w:tc>
        <w:tc>
          <w:tcPr>
            <w:tcW w:w="12333" w:type="dxa"/>
          </w:tcPr>
          <w:p w14:paraId="4BD00F5B" w14:textId="77777777" w:rsidR="003B75EF" w:rsidRDefault="003B75EF" w:rsidP="003B75EF">
            <w:pPr>
              <w:tabs>
                <w:tab w:val="left" w:pos="1418"/>
                <w:tab w:val="left" w:pos="2835"/>
              </w:tabs>
              <w:rPr>
                <w:sz w:val="22"/>
                <w:szCs w:val="22"/>
              </w:rPr>
            </w:pPr>
          </w:p>
          <w:p w14:paraId="07EA01E2" w14:textId="77777777" w:rsidR="003B75EF" w:rsidRDefault="003B75EF" w:rsidP="003B75EF">
            <w:pPr>
              <w:tabs>
                <w:tab w:val="left" w:pos="1418"/>
                <w:tab w:val="left" w:pos="2835"/>
              </w:tabs>
              <w:rPr>
                <w:sz w:val="22"/>
                <w:szCs w:val="22"/>
              </w:rPr>
            </w:pPr>
            <w:r>
              <w:rPr>
                <w:sz w:val="22"/>
                <w:szCs w:val="22"/>
              </w:rPr>
              <w:t>Mail offer letters to the candidates to their respective email-ID’s.</w:t>
            </w:r>
          </w:p>
          <w:p w14:paraId="3756FD30" w14:textId="77777777" w:rsidR="003B75EF" w:rsidRPr="003B75EF" w:rsidRDefault="003B75EF" w:rsidP="003B75EF">
            <w:pPr>
              <w:tabs>
                <w:tab w:val="left" w:pos="1418"/>
                <w:tab w:val="left" w:pos="2835"/>
              </w:tabs>
              <w:rPr>
                <w:sz w:val="22"/>
                <w:szCs w:val="22"/>
              </w:rPr>
            </w:pPr>
          </w:p>
        </w:tc>
      </w:tr>
    </w:tbl>
    <w:p w14:paraId="6C609C07" w14:textId="239FFAC4" w:rsidR="005E4452" w:rsidRPr="00287339" w:rsidRDefault="008B392A" w:rsidP="00287339">
      <w:pPr>
        <w:tabs>
          <w:tab w:val="left" w:pos="1276"/>
          <w:tab w:val="left" w:pos="1944"/>
          <w:tab w:val="left" w:pos="7140"/>
        </w:tabs>
        <w:spacing w:line="200" w:lineRule="exact"/>
        <w:rPr>
          <w:b/>
          <w:color w:val="FFFFFF" w:themeColor="background1"/>
        </w:rPr>
        <w:sectPr w:rsidR="005E4452" w:rsidRPr="00287339" w:rsidSect="003C33DE">
          <w:type w:val="continuous"/>
          <w:pgSz w:w="15840" w:h="12240" w:orient="landscape"/>
          <w:pgMar w:top="1480" w:right="0" w:bottom="278" w:left="0" w:header="720" w:footer="720" w:gutter="0"/>
          <w:cols w:space="720"/>
          <w:docGrid w:linePitch="272"/>
        </w:sectPr>
      </w:pPr>
      <w:r>
        <w:tab/>
      </w:r>
      <w:r w:rsidR="0044486C">
        <w:rPr>
          <w:b/>
          <w:color w:val="FFFFFF" w:themeColor="background1"/>
          <w:sz w:val="24"/>
        </w:rPr>
        <w:t>STEP</w:t>
      </w:r>
      <w:r w:rsidR="0044486C" w:rsidRPr="0044486C">
        <w:rPr>
          <w:b/>
          <w:color w:val="FFFFFF" w:themeColor="background1"/>
          <w:sz w:val="24"/>
        </w:rPr>
        <w:tab/>
      </w:r>
      <w:r w:rsidR="0044486C">
        <w:rPr>
          <w:b/>
          <w:color w:val="FFFFFF" w:themeColor="background1"/>
          <w:sz w:val="24"/>
        </w:rPr>
        <w:tab/>
        <w:t>Short Description</w:t>
      </w:r>
    </w:p>
    <w:p w14:paraId="3CBFA76E" w14:textId="77777777" w:rsidR="00EF00C6" w:rsidRPr="00DE07D3" w:rsidRDefault="00EF00C6" w:rsidP="00EF00C6">
      <w:pPr>
        <w:spacing w:line="360" w:lineRule="auto"/>
        <w:ind w:left="993"/>
        <w:rPr>
          <w:rFonts w:ascii="Arial" w:hAnsi="Arial" w:cs="Arial"/>
          <w:color w:val="0070C0"/>
          <w:sz w:val="52"/>
        </w:rPr>
      </w:pPr>
      <w:r w:rsidRPr="00DE07D3">
        <w:rPr>
          <w:rFonts w:ascii="Arial" w:hAnsi="Arial" w:cs="Arial"/>
          <w:color w:val="0070C0"/>
          <w:sz w:val="52"/>
        </w:rPr>
        <w:lastRenderedPageBreak/>
        <w:t>2.3 Detailed Mapping Process</w:t>
      </w:r>
    </w:p>
    <w:p w14:paraId="1F86F2F1" w14:textId="26B36641" w:rsidR="00FC30EF" w:rsidRPr="00BB5F1F" w:rsidRDefault="0029446F" w:rsidP="00BB5F1F">
      <w:pPr>
        <w:spacing w:line="360" w:lineRule="auto"/>
        <w:ind w:left="993" w:right="616"/>
        <w:rPr>
          <w:sz w:val="52"/>
        </w:rPr>
        <w:sectPr w:rsidR="00FC30EF" w:rsidRPr="00BB5F1F">
          <w:headerReference w:type="default" r:id="rId17"/>
          <w:footerReference w:type="default" r:id="rId18"/>
          <w:pgSz w:w="12240" w:h="15840"/>
          <w:pgMar w:top="1360" w:right="0" w:bottom="280" w:left="0" w:header="0" w:footer="756" w:gutter="0"/>
          <w:pgNumType w:start="8"/>
          <w:cols w:space="720"/>
        </w:sectPr>
      </w:pPr>
      <w:r w:rsidRPr="00BB5F1F">
        <w:rPr>
          <w:sz w:val="22"/>
          <w:szCs w:val="22"/>
        </w:rPr>
        <w:t xml:space="preserve">The complete set of steps in the process, including keystrokes and clicks, are to be defined with screenshots.  </w:t>
      </w:r>
      <w:proofErr w:type="gramStart"/>
      <w:r w:rsidRPr="00BB5F1F">
        <w:rPr>
          <w:sz w:val="22"/>
          <w:szCs w:val="22"/>
        </w:rPr>
        <w:t>If  there</w:t>
      </w:r>
      <w:proofErr w:type="gramEnd"/>
      <w:r w:rsidRPr="00BB5F1F">
        <w:rPr>
          <w:sz w:val="22"/>
          <w:szCs w:val="22"/>
        </w:rPr>
        <w:t xml:space="preserve">  are  any  data  restrictions,  mask  the  sensitive  information,  such  as  Policy Number, Customer ID, bank account</w:t>
      </w:r>
      <w:r w:rsidR="00732FF7" w:rsidRPr="00BB5F1F">
        <w:rPr>
          <w:sz w:val="22"/>
          <w:szCs w:val="22"/>
        </w:rPr>
        <w:t xml:space="preserve"> </w:t>
      </w:r>
      <w:r w:rsidR="00237E48" w:rsidRPr="00BB5F1F">
        <w:rPr>
          <w:sz w:val="22"/>
          <w:szCs w:val="22"/>
        </w:rPr>
        <w:t>number, etc.</w:t>
      </w:r>
      <w:r w:rsidRPr="00BB5F1F">
        <w:rPr>
          <w:sz w:val="22"/>
          <w:szCs w:val="22"/>
        </w:rPr>
        <w:t>).</w:t>
      </w:r>
    </w:p>
    <w:p w14:paraId="1722C213" w14:textId="77777777" w:rsidR="00B10F61" w:rsidRPr="00B10F61" w:rsidRDefault="00B10F61" w:rsidP="00B10F61">
      <w:pPr>
        <w:ind w:right="161"/>
        <w:rPr>
          <w:sz w:val="24"/>
          <w:szCs w:val="24"/>
        </w:rPr>
        <w:sectPr w:rsidR="00B10F61" w:rsidRPr="00B10F61">
          <w:type w:val="continuous"/>
          <w:pgSz w:w="12240" w:h="15840"/>
          <w:pgMar w:top="1480" w:right="0" w:bottom="280" w:left="0" w:header="720" w:footer="720" w:gutter="0"/>
          <w:cols w:num="5" w:space="720" w:equalWidth="0">
            <w:col w:w="1569" w:space="440"/>
            <w:col w:w="1618" w:space="458"/>
            <w:col w:w="1335" w:space="2361"/>
            <w:col w:w="1158" w:space="443"/>
            <w:col w:w="2858"/>
          </w:cols>
        </w:sectPr>
      </w:pPr>
    </w:p>
    <w:p w14:paraId="2B7C010F" w14:textId="77777777" w:rsidR="00FC30EF" w:rsidRDefault="00FC30EF">
      <w:pPr>
        <w:spacing w:before="10" w:line="260" w:lineRule="exact"/>
        <w:rPr>
          <w:sz w:val="26"/>
          <w:szCs w:val="26"/>
        </w:rPr>
        <w:sectPr w:rsidR="00FC30EF">
          <w:type w:val="continuous"/>
          <w:pgSz w:w="12240" w:h="15840"/>
          <w:pgMar w:top="1480" w:right="0" w:bottom="280" w:left="0" w:header="720" w:footer="720" w:gutter="0"/>
          <w:cols w:space="720"/>
        </w:sectPr>
      </w:pPr>
    </w:p>
    <w:p w14:paraId="4F417217" w14:textId="77777777" w:rsidR="00FC30EF" w:rsidRPr="005E4452" w:rsidRDefault="00FC30EF" w:rsidP="005E4452">
      <w:pPr>
        <w:spacing w:line="200" w:lineRule="exact"/>
        <w:sectPr w:rsidR="00FC30EF" w:rsidRPr="005E4452">
          <w:type w:val="continuous"/>
          <w:pgSz w:w="12240" w:h="15840"/>
          <w:pgMar w:top="1480" w:right="0" w:bottom="280" w:left="0" w:header="720" w:footer="720" w:gutter="0"/>
          <w:cols w:num="4" w:space="720" w:equalWidth="0">
            <w:col w:w="1569" w:space="440"/>
            <w:col w:w="1770" w:space="4003"/>
            <w:col w:w="1345" w:space="256"/>
            <w:col w:w="2857"/>
          </w:cols>
        </w:sectPr>
      </w:pPr>
    </w:p>
    <w:tbl>
      <w:tblPr>
        <w:tblStyle w:val="TableGrid"/>
        <w:tblW w:w="0" w:type="auto"/>
        <w:tblInd w:w="1101" w:type="dxa"/>
        <w:tblLayout w:type="fixed"/>
        <w:tblLook w:val="04A0" w:firstRow="1" w:lastRow="0" w:firstColumn="1" w:lastColumn="0" w:noHBand="0" w:noVBand="1"/>
      </w:tblPr>
      <w:tblGrid>
        <w:gridCol w:w="997"/>
        <w:gridCol w:w="2121"/>
        <w:gridCol w:w="5103"/>
        <w:gridCol w:w="2445"/>
      </w:tblGrid>
      <w:tr w:rsidR="004D4FF7" w14:paraId="29C22CC1" w14:textId="77777777" w:rsidTr="005C6CF9">
        <w:trPr>
          <w:trHeight w:val="310"/>
        </w:trPr>
        <w:tc>
          <w:tcPr>
            <w:tcW w:w="997" w:type="dxa"/>
            <w:shd w:val="clear" w:color="auto" w:fill="0070C0"/>
          </w:tcPr>
          <w:p w14:paraId="1CC2CDCD" w14:textId="77777777" w:rsidR="004D4FF7" w:rsidRPr="004D4FF7" w:rsidRDefault="004D4FF7" w:rsidP="004D4FF7">
            <w:pPr>
              <w:tabs>
                <w:tab w:val="left" w:pos="2112"/>
                <w:tab w:val="center" w:pos="2368"/>
              </w:tabs>
              <w:spacing w:line="276" w:lineRule="auto"/>
              <w:rPr>
                <w:color w:val="FFFFFF" w:themeColor="background1"/>
                <w:sz w:val="36"/>
              </w:rPr>
            </w:pPr>
            <w:r>
              <w:rPr>
                <w:color w:val="FFFFFF" w:themeColor="background1"/>
                <w:sz w:val="36"/>
              </w:rPr>
              <w:t>Steps</w:t>
            </w:r>
          </w:p>
        </w:tc>
        <w:tc>
          <w:tcPr>
            <w:tcW w:w="2121" w:type="dxa"/>
            <w:shd w:val="clear" w:color="auto" w:fill="0070C0"/>
          </w:tcPr>
          <w:p w14:paraId="785DE518" w14:textId="77777777" w:rsidR="004D4FF7" w:rsidRPr="004D4FF7" w:rsidRDefault="004D4FF7" w:rsidP="004D4FF7">
            <w:pPr>
              <w:spacing w:line="360" w:lineRule="auto"/>
              <w:jc w:val="center"/>
              <w:rPr>
                <w:color w:val="FFFFFF" w:themeColor="background1"/>
                <w:sz w:val="32"/>
              </w:rPr>
            </w:pPr>
            <w:r>
              <w:rPr>
                <w:color w:val="FFFFFF" w:themeColor="background1"/>
                <w:sz w:val="32"/>
              </w:rPr>
              <w:t>Description</w:t>
            </w:r>
          </w:p>
        </w:tc>
        <w:tc>
          <w:tcPr>
            <w:tcW w:w="5103" w:type="dxa"/>
            <w:shd w:val="clear" w:color="auto" w:fill="0070C0"/>
          </w:tcPr>
          <w:p w14:paraId="452ACFB1" w14:textId="77777777" w:rsidR="004D4FF7" w:rsidRDefault="00AB72D9" w:rsidP="00BD7E5F">
            <w:pPr>
              <w:spacing w:line="360" w:lineRule="auto"/>
              <w:ind w:right="-78"/>
              <w:jc w:val="center"/>
              <w:rPr>
                <w:color w:val="FFFFFF" w:themeColor="background1"/>
                <w:sz w:val="32"/>
              </w:rPr>
            </w:pPr>
            <w:r>
              <w:rPr>
                <w:noProof/>
                <w:color w:val="FFFFFF" w:themeColor="background1"/>
                <w:sz w:val="32"/>
              </w:rPr>
              <w:pict w14:anchorId="58073479">
                <v:shape id="_x0000_s3256" type="#_x0000_t202" style="position:absolute;left:0;text-align:left;margin-left:-3.3pt;margin-top:26.95pt;width:252.55pt;height:186.6pt;z-index:251695616;mso-position-horizontal-relative:text;mso-position-vertical-relative:text">
                  <v:textbox>
                    <w:txbxContent>
                      <w:p w14:paraId="72561CE6" w14:textId="77777777" w:rsidR="00732FF7" w:rsidRDefault="00732FF7">
                        <w:r>
                          <w:rPr>
                            <w:noProof/>
                            <w:lang w:val="en-IN" w:eastAsia="en-IN"/>
                          </w:rPr>
                          <w:drawing>
                            <wp:inline distT="0" distB="0" distL="0" distR="0" wp14:anchorId="1BB9F3E9" wp14:editId="47CEED5D">
                              <wp:extent cx="3036570" cy="2293620"/>
                              <wp:effectExtent l="19050" t="0" r="0" b="0"/>
                              <wp:docPr id="2" name="Picture 1" descr="Screenshot 2022-06-26 162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26 162044.png"/>
                                      <pic:cNvPicPr/>
                                    </pic:nvPicPr>
                                    <pic:blipFill>
                                      <a:blip r:embed="rId19"/>
                                      <a:stretch>
                                        <a:fillRect/>
                                      </a:stretch>
                                    </pic:blipFill>
                                    <pic:spPr>
                                      <a:xfrm>
                                        <a:off x="0" y="0"/>
                                        <a:ext cx="3040265" cy="2296411"/>
                                      </a:xfrm>
                                      <a:prstGeom prst="rect">
                                        <a:avLst/>
                                      </a:prstGeom>
                                    </pic:spPr>
                                  </pic:pic>
                                </a:graphicData>
                              </a:graphic>
                            </wp:inline>
                          </w:drawing>
                        </w:r>
                      </w:p>
                    </w:txbxContent>
                  </v:textbox>
                </v:shape>
              </w:pict>
            </w:r>
            <w:r w:rsidR="00BD7E5F">
              <w:rPr>
                <w:color w:val="FFFFFF" w:themeColor="background1"/>
                <w:sz w:val="32"/>
              </w:rPr>
              <w:t>Screenshot</w:t>
            </w:r>
          </w:p>
        </w:tc>
        <w:tc>
          <w:tcPr>
            <w:tcW w:w="2445" w:type="dxa"/>
            <w:shd w:val="clear" w:color="auto" w:fill="0070C0"/>
          </w:tcPr>
          <w:p w14:paraId="166E8A73" w14:textId="77777777" w:rsidR="004D4FF7" w:rsidRDefault="004D4FF7" w:rsidP="00BD7E5F">
            <w:pPr>
              <w:spacing w:line="360" w:lineRule="auto"/>
              <w:ind w:right="-73"/>
              <w:jc w:val="center"/>
              <w:rPr>
                <w:color w:val="FFFFFF" w:themeColor="background1"/>
                <w:sz w:val="32"/>
              </w:rPr>
            </w:pPr>
            <w:r>
              <w:rPr>
                <w:color w:val="FFFFFF" w:themeColor="background1"/>
                <w:sz w:val="32"/>
              </w:rPr>
              <w:t>Result</w:t>
            </w:r>
          </w:p>
        </w:tc>
      </w:tr>
      <w:tr w:rsidR="004D4FF7" w14:paraId="28CA0003" w14:textId="77777777" w:rsidTr="005C6CF9">
        <w:trPr>
          <w:trHeight w:val="3862"/>
        </w:trPr>
        <w:tc>
          <w:tcPr>
            <w:tcW w:w="997" w:type="dxa"/>
          </w:tcPr>
          <w:p w14:paraId="193BACD3" w14:textId="77777777" w:rsidR="004D4FF7" w:rsidRPr="00791290" w:rsidRDefault="004D4FF7" w:rsidP="006604A1">
            <w:pPr>
              <w:spacing w:line="200" w:lineRule="exact"/>
              <w:rPr>
                <w:b/>
                <w:sz w:val="24"/>
              </w:rPr>
            </w:pPr>
          </w:p>
          <w:p w14:paraId="2161E3C9" w14:textId="77777777" w:rsidR="00EC66E8" w:rsidRPr="00791290" w:rsidRDefault="00EC66E8" w:rsidP="006604A1">
            <w:pPr>
              <w:spacing w:line="200" w:lineRule="exact"/>
              <w:rPr>
                <w:b/>
                <w:sz w:val="24"/>
              </w:rPr>
            </w:pPr>
          </w:p>
          <w:p w14:paraId="436C5449" w14:textId="77777777" w:rsidR="00EC66E8" w:rsidRPr="00791290" w:rsidRDefault="00EC66E8" w:rsidP="006604A1">
            <w:pPr>
              <w:spacing w:line="200" w:lineRule="exact"/>
              <w:rPr>
                <w:b/>
                <w:sz w:val="24"/>
              </w:rPr>
            </w:pPr>
          </w:p>
          <w:p w14:paraId="2DEA4C30" w14:textId="77777777" w:rsidR="00EC66E8" w:rsidRPr="00791290" w:rsidRDefault="00EC66E8" w:rsidP="006604A1">
            <w:pPr>
              <w:spacing w:line="200" w:lineRule="exact"/>
              <w:rPr>
                <w:b/>
                <w:sz w:val="24"/>
              </w:rPr>
            </w:pPr>
          </w:p>
          <w:p w14:paraId="107994D9" w14:textId="77777777" w:rsidR="00EC66E8" w:rsidRPr="00791290" w:rsidRDefault="00EC66E8" w:rsidP="006604A1">
            <w:pPr>
              <w:spacing w:line="200" w:lineRule="exact"/>
              <w:rPr>
                <w:b/>
                <w:sz w:val="24"/>
              </w:rPr>
            </w:pPr>
          </w:p>
          <w:p w14:paraId="23500048" w14:textId="77777777" w:rsidR="00EC66E8" w:rsidRPr="00791290" w:rsidRDefault="00EC66E8" w:rsidP="006604A1">
            <w:pPr>
              <w:spacing w:line="200" w:lineRule="exact"/>
              <w:rPr>
                <w:b/>
                <w:sz w:val="24"/>
              </w:rPr>
            </w:pPr>
          </w:p>
          <w:p w14:paraId="4F278D84" w14:textId="77777777" w:rsidR="00EC66E8" w:rsidRPr="00791290" w:rsidRDefault="00EC66E8" w:rsidP="006604A1">
            <w:pPr>
              <w:spacing w:line="200" w:lineRule="exact"/>
              <w:rPr>
                <w:b/>
                <w:sz w:val="24"/>
              </w:rPr>
            </w:pPr>
          </w:p>
          <w:p w14:paraId="3B6CE61B" w14:textId="77777777" w:rsidR="00EC66E8" w:rsidRPr="00791290" w:rsidRDefault="00EC66E8" w:rsidP="006604A1">
            <w:pPr>
              <w:spacing w:line="200" w:lineRule="exact"/>
              <w:rPr>
                <w:b/>
                <w:sz w:val="24"/>
              </w:rPr>
            </w:pPr>
          </w:p>
          <w:p w14:paraId="5BC47BE3" w14:textId="77777777" w:rsidR="00EC66E8" w:rsidRPr="00791290" w:rsidRDefault="00EC66E8" w:rsidP="006604A1">
            <w:pPr>
              <w:spacing w:line="200" w:lineRule="exact"/>
              <w:rPr>
                <w:b/>
                <w:sz w:val="24"/>
              </w:rPr>
            </w:pPr>
          </w:p>
          <w:p w14:paraId="1BD1AAC1" w14:textId="77777777" w:rsidR="00EC66E8" w:rsidRPr="00791290" w:rsidRDefault="00EC66E8" w:rsidP="006604A1">
            <w:pPr>
              <w:spacing w:line="200" w:lineRule="exact"/>
              <w:rPr>
                <w:b/>
                <w:sz w:val="24"/>
              </w:rPr>
            </w:pPr>
          </w:p>
          <w:p w14:paraId="5590682F" w14:textId="77777777" w:rsidR="004D4FF7" w:rsidRPr="00791290" w:rsidRDefault="004D4FF7" w:rsidP="006604A1">
            <w:pPr>
              <w:spacing w:line="200" w:lineRule="exact"/>
              <w:rPr>
                <w:b/>
                <w:sz w:val="24"/>
              </w:rPr>
            </w:pPr>
            <w:r w:rsidRPr="00791290">
              <w:rPr>
                <w:b/>
                <w:sz w:val="24"/>
              </w:rPr>
              <w:t>Step 1</w:t>
            </w:r>
          </w:p>
        </w:tc>
        <w:tc>
          <w:tcPr>
            <w:tcW w:w="2121" w:type="dxa"/>
          </w:tcPr>
          <w:p w14:paraId="1FF9A426" w14:textId="77777777" w:rsidR="00BD7E5F" w:rsidRDefault="00BD7E5F" w:rsidP="006604A1">
            <w:pPr>
              <w:spacing w:line="200" w:lineRule="exact"/>
              <w:rPr>
                <w:sz w:val="24"/>
                <w:szCs w:val="28"/>
              </w:rPr>
            </w:pPr>
          </w:p>
          <w:p w14:paraId="471B0DD0" w14:textId="77777777" w:rsidR="00EC66E8" w:rsidRDefault="00EC66E8" w:rsidP="006604A1">
            <w:pPr>
              <w:spacing w:line="200" w:lineRule="exact"/>
              <w:rPr>
                <w:sz w:val="24"/>
                <w:szCs w:val="28"/>
              </w:rPr>
            </w:pPr>
          </w:p>
          <w:p w14:paraId="73EDAD64" w14:textId="77777777" w:rsidR="00EC66E8" w:rsidRDefault="00EC66E8" w:rsidP="006604A1">
            <w:pPr>
              <w:spacing w:line="200" w:lineRule="exact"/>
              <w:rPr>
                <w:sz w:val="24"/>
                <w:szCs w:val="28"/>
              </w:rPr>
            </w:pPr>
          </w:p>
          <w:p w14:paraId="0021C473" w14:textId="77777777" w:rsidR="00EC66E8" w:rsidRDefault="00EC66E8" w:rsidP="006604A1">
            <w:pPr>
              <w:spacing w:line="200" w:lineRule="exact"/>
              <w:rPr>
                <w:sz w:val="24"/>
                <w:szCs w:val="28"/>
              </w:rPr>
            </w:pPr>
          </w:p>
          <w:p w14:paraId="2A7A31A4" w14:textId="77777777" w:rsidR="00EC66E8" w:rsidRDefault="00EC66E8" w:rsidP="006604A1">
            <w:pPr>
              <w:spacing w:line="200" w:lineRule="exact"/>
              <w:rPr>
                <w:sz w:val="24"/>
                <w:szCs w:val="28"/>
              </w:rPr>
            </w:pPr>
          </w:p>
          <w:p w14:paraId="2CCF2D75" w14:textId="77777777" w:rsidR="00EC66E8" w:rsidRDefault="00EC66E8" w:rsidP="006604A1">
            <w:pPr>
              <w:spacing w:line="200" w:lineRule="exact"/>
              <w:rPr>
                <w:sz w:val="24"/>
                <w:szCs w:val="28"/>
              </w:rPr>
            </w:pPr>
          </w:p>
          <w:p w14:paraId="230FB14E" w14:textId="77777777" w:rsidR="00EC66E8" w:rsidRDefault="00EC66E8" w:rsidP="006604A1">
            <w:pPr>
              <w:spacing w:line="200" w:lineRule="exact"/>
              <w:rPr>
                <w:sz w:val="24"/>
                <w:szCs w:val="28"/>
              </w:rPr>
            </w:pPr>
          </w:p>
          <w:p w14:paraId="2C11C1F9" w14:textId="5B9E1E67" w:rsidR="004D4FF7" w:rsidRDefault="00BD7E5F" w:rsidP="006604A1">
            <w:pPr>
              <w:spacing w:line="200" w:lineRule="exact"/>
              <w:rPr>
                <w:sz w:val="24"/>
                <w:szCs w:val="28"/>
              </w:rPr>
            </w:pPr>
            <w:r w:rsidRPr="00412B39">
              <w:rPr>
                <w:sz w:val="24"/>
                <w:szCs w:val="28"/>
              </w:rPr>
              <w:t xml:space="preserve">Read the Excel file which contains </w:t>
            </w:r>
            <w:r w:rsidR="00237E48" w:rsidRPr="00412B39">
              <w:rPr>
                <w:sz w:val="24"/>
                <w:szCs w:val="28"/>
              </w:rPr>
              <w:t>candidates’</w:t>
            </w:r>
            <w:r w:rsidRPr="00412B39">
              <w:rPr>
                <w:sz w:val="24"/>
                <w:szCs w:val="28"/>
              </w:rPr>
              <w:t xml:space="preserve"> info from the specified location.</w:t>
            </w:r>
          </w:p>
          <w:p w14:paraId="404B2F9E" w14:textId="77777777" w:rsidR="00BD7E5F" w:rsidRDefault="00BD7E5F" w:rsidP="006604A1">
            <w:pPr>
              <w:spacing w:line="200" w:lineRule="exact"/>
            </w:pPr>
          </w:p>
        </w:tc>
        <w:tc>
          <w:tcPr>
            <w:tcW w:w="5103" w:type="dxa"/>
          </w:tcPr>
          <w:p w14:paraId="1F6EA927" w14:textId="77777777" w:rsidR="004D4FF7" w:rsidRDefault="004D4FF7" w:rsidP="006604A1">
            <w:pPr>
              <w:spacing w:line="200" w:lineRule="exact"/>
            </w:pPr>
          </w:p>
        </w:tc>
        <w:tc>
          <w:tcPr>
            <w:tcW w:w="2445" w:type="dxa"/>
          </w:tcPr>
          <w:p w14:paraId="735BEE18" w14:textId="77777777" w:rsidR="004D4FF7" w:rsidRDefault="004D4FF7" w:rsidP="006604A1">
            <w:pPr>
              <w:spacing w:line="200" w:lineRule="exact"/>
            </w:pPr>
          </w:p>
        </w:tc>
      </w:tr>
      <w:tr w:rsidR="004D4FF7" w14:paraId="0D50D550" w14:textId="77777777" w:rsidTr="005C6CF9">
        <w:trPr>
          <w:trHeight w:val="686"/>
        </w:trPr>
        <w:tc>
          <w:tcPr>
            <w:tcW w:w="997" w:type="dxa"/>
          </w:tcPr>
          <w:p w14:paraId="686F3F24" w14:textId="77777777" w:rsidR="00EC66E8" w:rsidRPr="00791290" w:rsidRDefault="00EC66E8" w:rsidP="006604A1">
            <w:pPr>
              <w:spacing w:line="200" w:lineRule="exact"/>
              <w:rPr>
                <w:b/>
                <w:sz w:val="24"/>
              </w:rPr>
            </w:pPr>
          </w:p>
          <w:p w14:paraId="0ED62FEF" w14:textId="77777777" w:rsidR="00EC66E8" w:rsidRPr="00791290" w:rsidRDefault="00EC66E8" w:rsidP="006604A1">
            <w:pPr>
              <w:spacing w:line="200" w:lineRule="exact"/>
              <w:rPr>
                <w:b/>
                <w:sz w:val="24"/>
              </w:rPr>
            </w:pPr>
          </w:p>
          <w:p w14:paraId="49F98DDC" w14:textId="77777777" w:rsidR="00EC66E8" w:rsidRPr="00791290" w:rsidRDefault="00EC66E8" w:rsidP="006604A1">
            <w:pPr>
              <w:spacing w:line="200" w:lineRule="exact"/>
              <w:rPr>
                <w:b/>
                <w:sz w:val="24"/>
              </w:rPr>
            </w:pPr>
          </w:p>
          <w:p w14:paraId="05C406F2" w14:textId="77777777" w:rsidR="004D4FF7" w:rsidRPr="00791290" w:rsidRDefault="00020E65" w:rsidP="006604A1">
            <w:pPr>
              <w:spacing w:line="200" w:lineRule="exact"/>
              <w:rPr>
                <w:b/>
                <w:sz w:val="24"/>
              </w:rPr>
            </w:pPr>
            <w:r w:rsidRPr="00791290">
              <w:rPr>
                <w:b/>
                <w:sz w:val="24"/>
              </w:rPr>
              <w:t>Step 2</w:t>
            </w:r>
          </w:p>
        </w:tc>
        <w:tc>
          <w:tcPr>
            <w:tcW w:w="2121" w:type="dxa"/>
          </w:tcPr>
          <w:p w14:paraId="4C4B131B" w14:textId="77777777" w:rsidR="00EC66E8" w:rsidRDefault="00EC66E8" w:rsidP="006604A1">
            <w:pPr>
              <w:spacing w:line="200" w:lineRule="exact"/>
            </w:pPr>
          </w:p>
          <w:p w14:paraId="7728DE8D" w14:textId="77777777" w:rsidR="00EC66E8" w:rsidRDefault="00EC66E8" w:rsidP="006604A1">
            <w:pPr>
              <w:spacing w:line="200" w:lineRule="exact"/>
            </w:pPr>
          </w:p>
          <w:p w14:paraId="75EECF11" w14:textId="77777777" w:rsidR="00EC66E8" w:rsidRDefault="000F0AD9" w:rsidP="006604A1">
            <w:pPr>
              <w:spacing w:line="200" w:lineRule="exact"/>
            </w:pPr>
            <w:r>
              <w:t>Using Read Range activity, load the data into a new data table.</w:t>
            </w:r>
          </w:p>
          <w:p w14:paraId="658AA527" w14:textId="77777777" w:rsidR="00EC66E8" w:rsidRDefault="00EC66E8" w:rsidP="006604A1">
            <w:pPr>
              <w:spacing w:line="200" w:lineRule="exact"/>
            </w:pPr>
          </w:p>
          <w:p w14:paraId="12EEAB41" w14:textId="77777777" w:rsidR="004D4FF7" w:rsidRDefault="000F0AD9" w:rsidP="006604A1">
            <w:pPr>
              <w:spacing w:line="200" w:lineRule="exact"/>
            </w:pPr>
            <w:r>
              <w:t xml:space="preserve"> </w:t>
            </w:r>
          </w:p>
        </w:tc>
        <w:tc>
          <w:tcPr>
            <w:tcW w:w="5103" w:type="dxa"/>
          </w:tcPr>
          <w:p w14:paraId="692C872C" w14:textId="77777777" w:rsidR="004D4FF7" w:rsidRDefault="004D4FF7" w:rsidP="006604A1">
            <w:pPr>
              <w:spacing w:line="200" w:lineRule="exact"/>
            </w:pPr>
          </w:p>
        </w:tc>
        <w:tc>
          <w:tcPr>
            <w:tcW w:w="2445" w:type="dxa"/>
          </w:tcPr>
          <w:p w14:paraId="6C4A836A" w14:textId="77777777" w:rsidR="00EC66E8" w:rsidRDefault="00EC66E8" w:rsidP="006604A1">
            <w:pPr>
              <w:spacing w:line="200" w:lineRule="exact"/>
            </w:pPr>
          </w:p>
          <w:p w14:paraId="01A070F3" w14:textId="77777777" w:rsidR="00EC66E8" w:rsidRDefault="00EC66E8" w:rsidP="006604A1">
            <w:pPr>
              <w:spacing w:line="200" w:lineRule="exact"/>
            </w:pPr>
          </w:p>
          <w:p w14:paraId="0319BC13" w14:textId="77777777" w:rsidR="004D4FF7" w:rsidRDefault="000F0AD9" w:rsidP="006604A1">
            <w:pPr>
              <w:spacing w:line="200" w:lineRule="exact"/>
            </w:pPr>
            <w:r>
              <w:t>The data is stored in a new data table.</w:t>
            </w:r>
          </w:p>
        </w:tc>
      </w:tr>
      <w:tr w:rsidR="004D4FF7" w14:paraId="407DA222" w14:textId="77777777" w:rsidTr="005C6CF9">
        <w:trPr>
          <w:trHeight w:val="1704"/>
        </w:trPr>
        <w:tc>
          <w:tcPr>
            <w:tcW w:w="997" w:type="dxa"/>
          </w:tcPr>
          <w:p w14:paraId="711403B5" w14:textId="77777777" w:rsidR="00EC66E8" w:rsidRPr="00791290" w:rsidRDefault="00EC66E8" w:rsidP="006604A1">
            <w:pPr>
              <w:spacing w:line="200" w:lineRule="exact"/>
              <w:rPr>
                <w:b/>
                <w:sz w:val="24"/>
              </w:rPr>
            </w:pPr>
          </w:p>
          <w:p w14:paraId="27DF3DAC" w14:textId="77777777" w:rsidR="00EC66E8" w:rsidRPr="00791290" w:rsidRDefault="00EC66E8" w:rsidP="006604A1">
            <w:pPr>
              <w:spacing w:line="200" w:lineRule="exact"/>
              <w:rPr>
                <w:b/>
                <w:sz w:val="24"/>
              </w:rPr>
            </w:pPr>
          </w:p>
          <w:p w14:paraId="3A4DC73A" w14:textId="77777777" w:rsidR="00EC66E8" w:rsidRPr="00791290" w:rsidRDefault="00EC66E8" w:rsidP="006604A1">
            <w:pPr>
              <w:spacing w:line="200" w:lineRule="exact"/>
              <w:rPr>
                <w:b/>
                <w:sz w:val="24"/>
              </w:rPr>
            </w:pPr>
          </w:p>
          <w:p w14:paraId="54E0CA72" w14:textId="77777777" w:rsidR="00EC66E8" w:rsidRPr="00791290" w:rsidRDefault="00EC66E8" w:rsidP="006604A1">
            <w:pPr>
              <w:spacing w:line="200" w:lineRule="exact"/>
              <w:rPr>
                <w:b/>
                <w:sz w:val="24"/>
              </w:rPr>
            </w:pPr>
          </w:p>
          <w:p w14:paraId="331D8445" w14:textId="77777777" w:rsidR="004D4FF7" w:rsidRDefault="000F0AD9" w:rsidP="006604A1">
            <w:pPr>
              <w:spacing w:line="200" w:lineRule="exact"/>
              <w:rPr>
                <w:b/>
                <w:sz w:val="24"/>
              </w:rPr>
            </w:pPr>
            <w:r w:rsidRPr="00791290">
              <w:rPr>
                <w:b/>
                <w:sz w:val="24"/>
              </w:rPr>
              <w:t>Step 3</w:t>
            </w:r>
          </w:p>
          <w:p w14:paraId="4CAA4676" w14:textId="77777777" w:rsidR="004015E7" w:rsidRPr="004015E7" w:rsidRDefault="004015E7" w:rsidP="004015E7">
            <w:pPr>
              <w:rPr>
                <w:sz w:val="24"/>
              </w:rPr>
            </w:pPr>
          </w:p>
          <w:p w14:paraId="39B421F1" w14:textId="77777777" w:rsidR="004015E7" w:rsidRDefault="004015E7" w:rsidP="004015E7">
            <w:pPr>
              <w:rPr>
                <w:sz w:val="24"/>
              </w:rPr>
            </w:pPr>
          </w:p>
          <w:p w14:paraId="4EC3511A" w14:textId="60FBACA6" w:rsidR="004015E7" w:rsidRPr="004015E7" w:rsidRDefault="004015E7" w:rsidP="004015E7">
            <w:pPr>
              <w:rPr>
                <w:sz w:val="24"/>
              </w:rPr>
            </w:pPr>
          </w:p>
        </w:tc>
        <w:tc>
          <w:tcPr>
            <w:tcW w:w="2121" w:type="dxa"/>
          </w:tcPr>
          <w:p w14:paraId="360B3C8B" w14:textId="77777777" w:rsidR="00EC66E8" w:rsidRDefault="00EC66E8" w:rsidP="006604A1">
            <w:pPr>
              <w:spacing w:line="200" w:lineRule="exact"/>
            </w:pPr>
          </w:p>
          <w:p w14:paraId="681E8220" w14:textId="77777777" w:rsidR="003A6B95" w:rsidRDefault="003A6B95" w:rsidP="006604A1">
            <w:pPr>
              <w:spacing w:line="200" w:lineRule="exact"/>
            </w:pPr>
            <w:r>
              <w:t xml:space="preserve">Filter the </w:t>
            </w:r>
            <w:proofErr w:type="gramStart"/>
            <w:r>
              <w:t>Table ,</w:t>
            </w:r>
            <w:proofErr w:type="gramEnd"/>
            <w:r>
              <w:t xml:space="preserve"> where </w:t>
            </w:r>
            <w:r w:rsidR="000F0AD9">
              <w:t xml:space="preserve"> condition is based on type “Status” and the value of status is “Hired”. </w:t>
            </w:r>
          </w:p>
          <w:p w14:paraId="7572F976" w14:textId="77777777" w:rsidR="004D4FF7" w:rsidRDefault="003A6B95" w:rsidP="006604A1">
            <w:pPr>
              <w:spacing w:line="200" w:lineRule="exact"/>
            </w:pPr>
            <w:r>
              <w:t>Create a new data table for the filtered data.</w:t>
            </w:r>
          </w:p>
          <w:p w14:paraId="56D91D06" w14:textId="77777777" w:rsidR="00EC66E8" w:rsidRDefault="00EC66E8" w:rsidP="006604A1">
            <w:pPr>
              <w:spacing w:line="200" w:lineRule="exact"/>
            </w:pPr>
          </w:p>
        </w:tc>
        <w:tc>
          <w:tcPr>
            <w:tcW w:w="5103" w:type="dxa"/>
          </w:tcPr>
          <w:p w14:paraId="623B6471" w14:textId="77777777" w:rsidR="004D4FF7" w:rsidRDefault="004D4FF7" w:rsidP="006604A1">
            <w:pPr>
              <w:spacing w:line="200" w:lineRule="exact"/>
            </w:pPr>
          </w:p>
        </w:tc>
        <w:tc>
          <w:tcPr>
            <w:tcW w:w="2445" w:type="dxa"/>
          </w:tcPr>
          <w:p w14:paraId="1B892728" w14:textId="77777777" w:rsidR="00EC66E8" w:rsidRDefault="00EC66E8" w:rsidP="006604A1">
            <w:pPr>
              <w:spacing w:line="200" w:lineRule="exact"/>
            </w:pPr>
          </w:p>
          <w:p w14:paraId="77AFF6C7" w14:textId="77777777" w:rsidR="00EC66E8" w:rsidRDefault="00EC66E8" w:rsidP="006604A1">
            <w:pPr>
              <w:spacing w:line="200" w:lineRule="exact"/>
            </w:pPr>
          </w:p>
          <w:p w14:paraId="349B3AE9" w14:textId="77777777" w:rsidR="00EC66E8" w:rsidRDefault="00EC66E8" w:rsidP="006604A1">
            <w:pPr>
              <w:spacing w:line="200" w:lineRule="exact"/>
            </w:pPr>
          </w:p>
          <w:p w14:paraId="422FD7FB" w14:textId="77777777" w:rsidR="004D4FF7" w:rsidRDefault="003A6B95" w:rsidP="006604A1">
            <w:pPr>
              <w:spacing w:line="200" w:lineRule="exact"/>
            </w:pPr>
            <w:r>
              <w:t>The data table will only contain the data of the candidates which is filtered by status type.</w:t>
            </w:r>
          </w:p>
        </w:tc>
      </w:tr>
      <w:tr w:rsidR="004D4FF7" w14:paraId="227937FF" w14:textId="77777777" w:rsidTr="005C6CF9">
        <w:trPr>
          <w:trHeight w:val="3678"/>
        </w:trPr>
        <w:tc>
          <w:tcPr>
            <w:tcW w:w="997" w:type="dxa"/>
          </w:tcPr>
          <w:p w14:paraId="2EC1C60C" w14:textId="77777777" w:rsidR="00EC66E8" w:rsidRPr="00791290" w:rsidRDefault="00EC66E8" w:rsidP="006604A1">
            <w:pPr>
              <w:spacing w:line="200" w:lineRule="exact"/>
              <w:rPr>
                <w:b/>
                <w:sz w:val="24"/>
              </w:rPr>
            </w:pPr>
          </w:p>
          <w:p w14:paraId="5AD79013" w14:textId="77777777" w:rsidR="00EC66E8" w:rsidRPr="00791290" w:rsidRDefault="00EC66E8" w:rsidP="006604A1">
            <w:pPr>
              <w:spacing w:line="200" w:lineRule="exact"/>
              <w:rPr>
                <w:b/>
                <w:sz w:val="24"/>
              </w:rPr>
            </w:pPr>
          </w:p>
          <w:p w14:paraId="1ABF2151" w14:textId="77777777" w:rsidR="00EC66E8" w:rsidRPr="00791290" w:rsidRDefault="00EC66E8" w:rsidP="006604A1">
            <w:pPr>
              <w:spacing w:line="200" w:lineRule="exact"/>
              <w:rPr>
                <w:b/>
                <w:sz w:val="24"/>
              </w:rPr>
            </w:pPr>
          </w:p>
          <w:p w14:paraId="316DCFEE" w14:textId="77777777" w:rsidR="00EC66E8" w:rsidRPr="00791290" w:rsidRDefault="00EC66E8" w:rsidP="006604A1">
            <w:pPr>
              <w:spacing w:line="200" w:lineRule="exact"/>
              <w:rPr>
                <w:b/>
                <w:sz w:val="24"/>
              </w:rPr>
            </w:pPr>
          </w:p>
          <w:p w14:paraId="5CCEBD71" w14:textId="77777777" w:rsidR="00EC66E8" w:rsidRPr="00791290" w:rsidRDefault="00EC66E8" w:rsidP="006604A1">
            <w:pPr>
              <w:spacing w:line="200" w:lineRule="exact"/>
              <w:rPr>
                <w:b/>
                <w:sz w:val="24"/>
              </w:rPr>
            </w:pPr>
          </w:p>
          <w:p w14:paraId="02468C0B" w14:textId="77777777" w:rsidR="00EC66E8" w:rsidRPr="00791290" w:rsidRDefault="00EC66E8" w:rsidP="006604A1">
            <w:pPr>
              <w:spacing w:line="200" w:lineRule="exact"/>
              <w:rPr>
                <w:b/>
                <w:sz w:val="24"/>
              </w:rPr>
            </w:pPr>
          </w:p>
          <w:p w14:paraId="67773C5D" w14:textId="77777777" w:rsidR="00EC66E8" w:rsidRPr="00791290" w:rsidRDefault="00EC66E8" w:rsidP="006604A1">
            <w:pPr>
              <w:spacing w:line="200" w:lineRule="exact"/>
              <w:rPr>
                <w:b/>
                <w:sz w:val="24"/>
              </w:rPr>
            </w:pPr>
          </w:p>
          <w:p w14:paraId="6453A8BB" w14:textId="77777777" w:rsidR="00EC66E8" w:rsidRPr="00791290" w:rsidRDefault="00EC66E8" w:rsidP="006604A1">
            <w:pPr>
              <w:spacing w:line="200" w:lineRule="exact"/>
              <w:rPr>
                <w:b/>
                <w:sz w:val="24"/>
              </w:rPr>
            </w:pPr>
          </w:p>
          <w:p w14:paraId="787D02D2" w14:textId="77777777" w:rsidR="00EC66E8" w:rsidRPr="00791290" w:rsidRDefault="00EC66E8" w:rsidP="006604A1">
            <w:pPr>
              <w:spacing w:line="200" w:lineRule="exact"/>
              <w:rPr>
                <w:b/>
                <w:sz w:val="24"/>
              </w:rPr>
            </w:pPr>
          </w:p>
          <w:p w14:paraId="6EE219EA" w14:textId="77777777" w:rsidR="004D4FF7" w:rsidRPr="00791290" w:rsidRDefault="000F0AD9" w:rsidP="006604A1">
            <w:pPr>
              <w:spacing w:line="200" w:lineRule="exact"/>
              <w:rPr>
                <w:b/>
                <w:sz w:val="24"/>
              </w:rPr>
            </w:pPr>
            <w:r w:rsidRPr="00791290">
              <w:rPr>
                <w:b/>
                <w:sz w:val="24"/>
              </w:rPr>
              <w:t>Step 4</w:t>
            </w:r>
          </w:p>
        </w:tc>
        <w:tc>
          <w:tcPr>
            <w:tcW w:w="2121" w:type="dxa"/>
          </w:tcPr>
          <w:p w14:paraId="730907F0" w14:textId="77777777" w:rsidR="00EC66E8" w:rsidRDefault="00EC66E8" w:rsidP="006604A1">
            <w:pPr>
              <w:spacing w:line="200" w:lineRule="exact"/>
            </w:pPr>
          </w:p>
          <w:p w14:paraId="3C826B9D" w14:textId="77777777" w:rsidR="00EC66E8" w:rsidRDefault="00EC66E8" w:rsidP="006604A1">
            <w:pPr>
              <w:spacing w:line="200" w:lineRule="exact"/>
            </w:pPr>
          </w:p>
          <w:p w14:paraId="72672F63" w14:textId="77777777" w:rsidR="00EC66E8" w:rsidRDefault="00EC66E8" w:rsidP="006604A1">
            <w:pPr>
              <w:spacing w:line="200" w:lineRule="exact"/>
            </w:pPr>
          </w:p>
          <w:p w14:paraId="7B91E27F" w14:textId="77777777" w:rsidR="00EC66E8" w:rsidRDefault="00EC66E8" w:rsidP="006604A1">
            <w:pPr>
              <w:spacing w:line="200" w:lineRule="exact"/>
            </w:pPr>
          </w:p>
          <w:p w14:paraId="26AB13F4" w14:textId="77777777" w:rsidR="00EC66E8" w:rsidRDefault="00EC66E8" w:rsidP="006604A1">
            <w:pPr>
              <w:spacing w:line="200" w:lineRule="exact"/>
            </w:pPr>
          </w:p>
          <w:p w14:paraId="0C294E30" w14:textId="77777777" w:rsidR="00EC66E8" w:rsidRDefault="00EC66E8" w:rsidP="006604A1">
            <w:pPr>
              <w:spacing w:line="200" w:lineRule="exact"/>
            </w:pPr>
          </w:p>
          <w:p w14:paraId="27A9330C" w14:textId="77777777" w:rsidR="00EC66E8" w:rsidRDefault="00EC66E8" w:rsidP="006604A1">
            <w:pPr>
              <w:spacing w:line="200" w:lineRule="exact"/>
            </w:pPr>
          </w:p>
          <w:p w14:paraId="21182243" w14:textId="3508C271" w:rsidR="004D4FF7" w:rsidRDefault="003A6B95" w:rsidP="006604A1">
            <w:pPr>
              <w:spacing w:line="200" w:lineRule="exact"/>
            </w:pPr>
            <w:r>
              <w:t xml:space="preserve">Read the Offer </w:t>
            </w:r>
            <w:r w:rsidR="00237E48">
              <w:t>Letter</w:t>
            </w:r>
            <w:r>
              <w:t xml:space="preserve"> Template from a specified location which is in Microsoft word format.</w:t>
            </w:r>
          </w:p>
        </w:tc>
        <w:tc>
          <w:tcPr>
            <w:tcW w:w="5103" w:type="dxa"/>
          </w:tcPr>
          <w:p w14:paraId="35E72215" w14:textId="77777777" w:rsidR="004D4FF7" w:rsidRDefault="00AB72D9" w:rsidP="006604A1">
            <w:pPr>
              <w:spacing w:line="200" w:lineRule="exact"/>
            </w:pPr>
            <w:r>
              <w:rPr>
                <w:noProof/>
              </w:rPr>
              <w:pict w14:anchorId="2774EFD5">
                <v:shape id="_x0000_s3257" type="#_x0000_t202" style="position:absolute;margin-left:-5.15pt;margin-top:-1.3pt;width:255.6pt;height:183pt;z-index:251696640;mso-position-horizontal-relative:text;mso-position-vertical-relative:text">
                  <v:textbox style="mso-next-textbox:#_x0000_s3257">
                    <w:txbxContent>
                      <w:p w14:paraId="416311C8" w14:textId="77777777" w:rsidR="00732FF7" w:rsidRDefault="00732FF7">
                        <w:r>
                          <w:rPr>
                            <w:noProof/>
                            <w:lang w:val="en-IN" w:eastAsia="en-IN"/>
                          </w:rPr>
                          <w:drawing>
                            <wp:inline distT="0" distB="0" distL="0" distR="0" wp14:anchorId="6874D9B5" wp14:editId="65D0D52F">
                              <wp:extent cx="3120390" cy="2240280"/>
                              <wp:effectExtent l="19050" t="0" r="3810" b="0"/>
                              <wp:docPr id="3" name="Picture 2" descr="offer letter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 letter template.png"/>
                                      <pic:cNvPicPr/>
                                    </pic:nvPicPr>
                                    <pic:blipFill>
                                      <a:blip r:embed="rId20"/>
                                      <a:stretch>
                                        <a:fillRect/>
                                      </a:stretch>
                                    </pic:blipFill>
                                    <pic:spPr>
                                      <a:xfrm>
                                        <a:off x="0" y="0"/>
                                        <a:ext cx="3116008" cy="2237134"/>
                                      </a:xfrm>
                                      <a:prstGeom prst="rect">
                                        <a:avLst/>
                                      </a:prstGeom>
                                    </pic:spPr>
                                  </pic:pic>
                                </a:graphicData>
                              </a:graphic>
                            </wp:inline>
                          </w:drawing>
                        </w:r>
                      </w:p>
                    </w:txbxContent>
                  </v:textbox>
                </v:shape>
              </w:pict>
            </w:r>
          </w:p>
        </w:tc>
        <w:tc>
          <w:tcPr>
            <w:tcW w:w="2445" w:type="dxa"/>
          </w:tcPr>
          <w:p w14:paraId="7F134CE0" w14:textId="77777777" w:rsidR="004D4FF7" w:rsidRDefault="004D4FF7" w:rsidP="006604A1">
            <w:pPr>
              <w:spacing w:line="200" w:lineRule="exact"/>
            </w:pPr>
          </w:p>
        </w:tc>
      </w:tr>
      <w:tr w:rsidR="004D4FF7" w14:paraId="172E7D33" w14:textId="77777777" w:rsidTr="005C6CF9">
        <w:trPr>
          <w:trHeight w:val="3678"/>
        </w:trPr>
        <w:tc>
          <w:tcPr>
            <w:tcW w:w="997" w:type="dxa"/>
          </w:tcPr>
          <w:p w14:paraId="1F65E69D" w14:textId="77777777" w:rsidR="00EC66E8" w:rsidRPr="00791290" w:rsidRDefault="00EC66E8" w:rsidP="006604A1">
            <w:pPr>
              <w:spacing w:line="200" w:lineRule="exact"/>
              <w:rPr>
                <w:b/>
                <w:sz w:val="24"/>
              </w:rPr>
            </w:pPr>
          </w:p>
          <w:p w14:paraId="234CD89F" w14:textId="77777777" w:rsidR="00EC66E8" w:rsidRPr="00791290" w:rsidRDefault="00EC66E8" w:rsidP="006604A1">
            <w:pPr>
              <w:spacing w:line="200" w:lineRule="exact"/>
              <w:rPr>
                <w:b/>
                <w:sz w:val="24"/>
              </w:rPr>
            </w:pPr>
          </w:p>
          <w:p w14:paraId="561F1F75" w14:textId="77777777" w:rsidR="00EC66E8" w:rsidRPr="00791290" w:rsidRDefault="00EC66E8" w:rsidP="006604A1">
            <w:pPr>
              <w:spacing w:line="200" w:lineRule="exact"/>
              <w:rPr>
                <w:b/>
                <w:sz w:val="24"/>
              </w:rPr>
            </w:pPr>
          </w:p>
          <w:p w14:paraId="0306A13A" w14:textId="77777777" w:rsidR="00EC66E8" w:rsidRPr="00791290" w:rsidRDefault="00EC66E8" w:rsidP="006604A1">
            <w:pPr>
              <w:spacing w:line="200" w:lineRule="exact"/>
              <w:rPr>
                <w:b/>
                <w:sz w:val="24"/>
              </w:rPr>
            </w:pPr>
          </w:p>
          <w:p w14:paraId="3063D9C1" w14:textId="77777777" w:rsidR="00EC66E8" w:rsidRPr="00791290" w:rsidRDefault="00EC66E8" w:rsidP="006604A1">
            <w:pPr>
              <w:spacing w:line="200" w:lineRule="exact"/>
              <w:rPr>
                <w:b/>
                <w:sz w:val="24"/>
              </w:rPr>
            </w:pPr>
          </w:p>
          <w:p w14:paraId="01A596FD" w14:textId="77777777" w:rsidR="00EC66E8" w:rsidRPr="00791290" w:rsidRDefault="00EC66E8" w:rsidP="006604A1">
            <w:pPr>
              <w:spacing w:line="200" w:lineRule="exact"/>
              <w:rPr>
                <w:b/>
                <w:sz w:val="24"/>
              </w:rPr>
            </w:pPr>
          </w:p>
          <w:p w14:paraId="489E122B" w14:textId="77777777" w:rsidR="00EC66E8" w:rsidRPr="00791290" w:rsidRDefault="00EC66E8" w:rsidP="006604A1">
            <w:pPr>
              <w:spacing w:line="200" w:lineRule="exact"/>
              <w:rPr>
                <w:b/>
                <w:sz w:val="24"/>
              </w:rPr>
            </w:pPr>
          </w:p>
          <w:p w14:paraId="732BE68B" w14:textId="77777777" w:rsidR="00EC66E8" w:rsidRPr="00791290" w:rsidRDefault="00EC66E8" w:rsidP="006604A1">
            <w:pPr>
              <w:spacing w:line="200" w:lineRule="exact"/>
              <w:rPr>
                <w:b/>
                <w:sz w:val="24"/>
              </w:rPr>
            </w:pPr>
          </w:p>
          <w:p w14:paraId="76384F84" w14:textId="77777777" w:rsidR="00EC66E8" w:rsidRPr="00791290" w:rsidRDefault="00EC66E8" w:rsidP="006604A1">
            <w:pPr>
              <w:spacing w:line="200" w:lineRule="exact"/>
              <w:rPr>
                <w:b/>
                <w:sz w:val="24"/>
              </w:rPr>
            </w:pPr>
          </w:p>
          <w:p w14:paraId="694F5FE1" w14:textId="77777777" w:rsidR="004D4FF7" w:rsidRPr="00791290" w:rsidRDefault="003A6B95" w:rsidP="006604A1">
            <w:pPr>
              <w:spacing w:line="200" w:lineRule="exact"/>
              <w:rPr>
                <w:b/>
                <w:sz w:val="24"/>
              </w:rPr>
            </w:pPr>
            <w:r w:rsidRPr="00791290">
              <w:rPr>
                <w:b/>
                <w:sz w:val="24"/>
              </w:rPr>
              <w:t>Step 5</w:t>
            </w:r>
          </w:p>
        </w:tc>
        <w:tc>
          <w:tcPr>
            <w:tcW w:w="2121" w:type="dxa"/>
          </w:tcPr>
          <w:p w14:paraId="251E2E5B" w14:textId="77777777" w:rsidR="00EC66E8" w:rsidRDefault="00EC66E8" w:rsidP="006604A1">
            <w:pPr>
              <w:spacing w:line="200" w:lineRule="exact"/>
            </w:pPr>
          </w:p>
          <w:p w14:paraId="11E516F4" w14:textId="77777777" w:rsidR="00EC66E8" w:rsidRDefault="00EC66E8" w:rsidP="006604A1">
            <w:pPr>
              <w:spacing w:line="200" w:lineRule="exact"/>
            </w:pPr>
          </w:p>
          <w:p w14:paraId="1CAE4378" w14:textId="77777777" w:rsidR="00EC66E8" w:rsidRDefault="00EC66E8" w:rsidP="006604A1">
            <w:pPr>
              <w:spacing w:line="200" w:lineRule="exact"/>
            </w:pPr>
          </w:p>
          <w:p w14:paraId="645F083E" w14:textId="77777777" w:rsidR="00EC66E8" w:rsidRDefault="00EC66E8" w:rsidP="006604A1">
            <w:pPr>
              <w:spacing w:line="200" w:lineRule="exact"/>
            </w:pPr>
          </w:p>
          <w:p w14:paraId="2CCC0E76" w14:textId="77777777" w:rsidR="00EC66E8" w:rsidRDefault="00EC66E8" w:rsidP="006604A1">
            <w:pPr>
              <w:spacing w:line="200" w:lineRule="exact"/>
            </w:pPr>
          </w:p>
          <w:p w14:paraId="2B5399D6" w14:textId="77777777" w:rsidR="00EC66E8" w:rsidRDefault="00EC66E8" w:rsidP="006604A1">
            <w:pPr>
              <w:spacing w:line="200" w:lineRule="exact"/>
            </w:pPr>
          </w:p>
          <w:p w14:paraId="41417FD5" w14:textId="77777777" w:rsidR="004D4FF7" w:rsidRDefault="003A6B95" w:rsidP="006604A1">
            <w:pPr>
              <w:spacing w:line="200" w:lineRule="exact"/>
            </w:pPr>
            <w:r>
              <w:t xml:space="preserve">Using the filtered data table generate offer letters for each candidate in the </w:t>
            </w:r>
            <w:r w:rsidR="00944E50">
              <w:t>Microsoft Word format, using the given offer letter template.</w:t>
            </w:r>
          </w:p>
        </w:tc>
        <w:tc>
          <w:tcPr>
            <w:tcW w:w="5103" w:type="dxa"/>
          </w:tcPr>
          <w:p w14:paraId="08D1E719" w14:textId="77777777" w:rsidR="004D4FF7" w:rsidRDefault="00AB72D9" w:rsidP="006604A1">
            <w:pPr>
              <w:spacing w:line="200" w:lineRule="exact"/>
            </w:pPr>
            <w:r>
              <w:rPr>
                <w:noProof/>
              </w:rPr>
              <w:pict w14:anchorId="4C218B1B">
                <v:shape id="_x0000_s3258" type="#_x0000_t202" style="position:absolute;margin-left:-5.15pt;margin-top:.5pt;width:253.8pt;height:184.2pt;z-index:251697664;mso-position-horizontal-relative:text;mso-position-vertical-relative:text">
                  <v:textbox style="mso-next-textbox:#_x0000_s3258">
                    <w:txbxContent>
                      <w:p w14:paraId="7CF90AC6" w14:textId="77777777" w:rsidR="00732FF7" w:rsidRDefault="00732FF7">
                        <w:r>
                          <w:rPr>
                            <w:noProof/>
                            <w:lang w:val="en-IN" w:eastAsia="en-IN"/>
                          </w:rPr>
                          <w:drawing>
                            <wp:inline distT="0" distB="0" distL="0" distR="0" wp14:anchorId="178F6383" wp14:editId="72E96098">
                              <wp:extent cx="3059430" cy="2278380"/>
                              <wp:effectExtent l="19050" t="0" r="7620" b="0"/>
                              <wp:docPr id="4" name="Picture 3" descr="OfferLetter_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Letter_Candidate.png"/>
                                      <pic:cNvPicPr/>
                                    </pic:nvPicPr>
                                    <pic:blipFill>
                                      <a:blip r:embed="rId21"/>
                                      <a:stretch>
                                        <a:fillRect/>
                                      </a:stretch>
                                    </pic:blipFill>
                                    <pic:spPr>
                                      <a:xfrm>
                                        <a:off x="0" y="0"/>
                                        <a:ext cx="3067110" cy="2284099"/>
                                      </a:xfrm>
                                      <a:prstGeom prst="rect">
                                        <a:avLst/>
                                      </a:prstGeom>
                                    </pic:spPr>
                                  </pic:pic>
                                </a:graphicData>
                              </a:graphic>
                            </wp:inline>
                          </w:drawing>
                        </w:r>
                      </w:p>
                    </w:txbxContent>
                  </v:textbox>
                </v:shape>
              </w:pict>
            </w:r>
          </w:p>
        </w:tc>
        <w:tc>
          <w:tcPr>
            <w:tcW w:w="2445" w:type="dxa"/>
          </w:tcPr>
          <w:p w14:paraId="779B5FF4" w14:textId="77777777" w:rsidR="00EC66E8" w:rsidRDefault="00EC66E8" w:rsidP="006604A1">
            <w:pPr>
              <w:spacing w:line="200" w:lineRule="exact"/>
            </w:pPr>
          </w:p>
          <w:p w14:paraId="1EBD047C" w14:textId="77777777" w:rsidR="00EC66E8" w:rsidRDefault="00EC66E8" w:rsidP="006604A1">
            <w:pPr>
              <w:spacing w:line="200" w:lineRule="exact"/>
            </w:pPr>
          </w:p>
          <w:p w14:paraId="5461D1CD" w14:textId="77777777" w:rsidR="00EC66E8" w:rsidRDefault="00EC66E8" w:rsidP="006604A1">
            <w:pPr>
              <w:spacing w:line="200" w:lineRule="exact"/>
            </w:pPr>
          </w:p>
          <w:p w14:paraId="47BA8D9F" w14:textId="77777777" w:rsidR="00EC66E8" w:rsidRDefault="00EC66E8" w:rsidP="006604A1">
            <w:pPr>
              <w:spacing w:line="200" w:lineRule="exact"/>
            </w:pPr>
          </w:p>
          <w:p w14:paraId="5AD7F908" w14:textId="77777777" w:rsidR="00EC66E8" w:rsidRDefault="00EC66E8" w:rsidP="006604A1">
            <w:pPr>
              <w:spacing w:line="200" w:lineRule="exact"/>
            </w:pPr>
          </w:p>
          <w:p w14:paraId="2A7993CE" w14:textId="77777777" w:rsidR="00EC66E8" w:rsidRDefault="00EC66E8" w:rsidP="006604A1">
            <w:pPr>
              <w:spacing w:line="200" w:lineRule="exact"/>
            </w:pPr>
          </w:p>
          <w:p w14:paraId="15280EE5" w14:textId="77777777" w:rsidR="00EC66E8" w:rsidRDefault="00EC66E8" w:rsidP="006604A1">
            <w:pPr>
              <w:spacing w:line="200" w:lineRule="exact"/>
            </w:pPr>
          </w:p>
          <w:p w14:paraId="3CD01E7D" w14:textId="77777777" w:rsidR="004D4FF7" w:rsidRDefault="005C6CF9" w:rsidP="006604A1">
            <w:pPr>
              <w:spacing w:line="200" w:lineRule="exact"/>
            </w:pPr>
            <w:r>
              <w:t>The offer letter is generated for each candidate with their Name, Address and employee ID.</w:t>
            </w:r>
          </w:p>
        </w:tc>
      </w:tr>
      <w:tr w:rsidR="004D4FF7" w14:paraId="39866474" w14:textId="77777777" w:rsidTr="005C6CF9">
        <w:tc>
          <w:tcPr>
            <w:tcW w:w="997" w:type="dxa"/>
          </w:tcPr>
          <w:p w14:paraId="6D85D48F" w14:textId="77777777" w:rsidR="00EC66E8" w:rsidRPr="00791290" w:rsidRDefault="00EC66E8" w:rsidP="006604A1">
            <w:pPr>
              <w:spacing w:line="200" w:lineRule="exact"/>
              <w:rPr>
                <w:b/>
                <w:sz w:val="24"/>
              </w:rPr>
            </w:pPr>
          </w:p>
          <w:p w14:paraId="42385348" w14:textId="77777777" w:rsidR="00EC66E8" w:rsidRPr="00791290" w:rsidRDefault="00EC66E8" w:rsidP="006604A1">
            <w:pPr>
              <w:spacing w:line="200" w:lineRule="exact"/>
              <w:rPr>
                <w:b/>
                <w:sz w:val="24"/>
              </w:rPr>
            </w:pPr>
          </w:p>
          <w:p w14:paraId="05DFC933" w14:textId="77777777" w:rsidR="00EC66E8" w:rsidRPr="00791290" w:rsidRDefault="00EC66E8" w:rsidP="006604A1">
            <w:pPr>
              <w:spacing w:line="200" w:lineRule="exact"/>
              <w:rPr>
                <w:b/>
                <w:sz w:val="24"/>
              </w:rPr>
            </w:pPr>
          </w:p>
          <w:p w14:paraId="75366D69" w14:textId="77777777" w:rsidR="00EC66E8" w:rsidRPr="00791290" w:rsidRDefault="00EC66E8" w:rsidP="006604A1">
            <w:pPr>
              <w:spacing w:line="200" w:lineRule="exact"/>
              <w:rPr>
                <w:b/>
                <w:sz w:val="24"/>
              </w:rPr>
            </w:pPr>
          </w:p>
          <w:p w14:paraId="441044B6" w14:textId="77777777" w:rsidR="004D4FF7" w:rsidRPr="00791290" w:rsidRDefault="005C6CF9" w:rsidP="006604A1">
            <w:pPr>
              <w:spacing w:line="200" w:lineRule="exact"/>
              <w:rPr>
                <w:b/>
                <w:sz w:val="24"/>
              </w:rPr>
            </w:pPr>
            <w:r w:rsidRPr="00791290">
              <w:rPr>
                <w:b/>
                <w:sz w:val="24"/>
              </w:rPr>
              <w:t>Step 6</w:t>
            </w:r>
          </w:p>
        </w:tc>
        <w:tc>
          <w:tcPr>
            <w:tcW w:w="2121" w:type="dxa"/>
          </w:tcPr>
          <w:p w14:paraId="3F28E5CA" w14:textId="77777777" w:rsidR="00EC66E8" w:rsidRDefault="00EC66E8" w:rsidP="006604A1">
            <w:pPr>
              <w:spacing w:line="200" w:lineRule="exact"/>
            </w:pPr>
          </w:p>
          <w:p w14:paraId="1F0450E6" w14:textId="77777777" w:rsidR="00EC66E8" w:rsidRDefault="00EC66E8" w:rsidP="006604A1">
            <w:pPr>
              <w:spacing w:line="200" w:lineRule="exact"/>
            </w:pPr>
          </w:p>
          <w:p w14:paraId="03A04B38" w14:textId="77777777" w:rsidR="004D4FF7" w:rsidRDefault="005C6CF9" w:rsidP="006604A1">
            <w:pPr>
              <w:spacing w:line="200" w:lineRule="exact"/>
            </w:pPr>
            <w:r>
              <w:t>The generated offer letter is saved in a folder in a specified location.</w:t>
            </w:r>
          </w:p>
        </w:tc>
        <w:tc>
          <w:tcPr>
            <w:tcW w:w="5103" w:type="dxa"/>
          </w:tcPr>
          <w:p w14:paraId="377257A5" w14:textId="77777777" w:rsidR="004D4FF7" w:rsidRDefault="004D4FF7" w:rsidP="006604A1">
            <w:pPr>
              <w:spacing w:line="200" w:lineRule="exact"/>
            </w:pPr>
          </w:p>
        </w:tc>
        <w:tc>
          <w:tcPr>
            <w:tcW w:w="2445" w:type="dxa"/>
          </w:tcPr>
          <w:p w14:paraId="3899268A" w14:textId="77777777" w:rsidR="00EC66E8" w:rsidRDefault="00EC66E8" w:rsidP="006604A1">
            <w:pPr>
              <w:spacing w:line="200" w:lineRule="exact"/>
            </w:pPr>
          </w:p>
          <w:p w14:paraId="66684E8D" w14:textId="77777777" w:rsidR="00EC66E8" w:rsidRDefault="00EC66E8" w:rsidP="006604A1">
            <w:pPr>
              <w:spacing w:line="200" w:lineRule="exact"/>
            </w:pPr>
          </w:p>
          <w:p w14:paraId="4A9A6FEF" w14:textId="77777777" w:rsidR="004D4FF7" w:rsidRDefault="00B47648" w:rsidP="006604A1">
            <w:pPr>
              <w:spacing w:line="200" w:lineRule="exact"/>
            </w:pPr>
            <w:r>
              <w:t>The Microsoft word format offer letter file is stored in a specified location. The file name od each letter is stored by the Employee ID as the File name</w:t>
            </w:r>
          </w:p>
          <w:p w14:paraId="21C4EF34" w14:textId="77777777" w:rsidR="00EC66E8" w:rsidRDefault="00EC66E8" w:rsidP="006604A1">
            <w:pPr>
              <w:spacing w:line="200" w:lineRule="exact"/>
            </w:pPr>
          </w:p>
          <w:p w14:paraId="1B196D64" w14:textId="77777777" w:rsidR="00EC66E8" w:rsidRDefault="00EC66E8" w:rsidP="006604A1">
            <w:pPr>
              <w:spacing w:line="200" w:lineRule="exact"/>
            </w:pPr>
          </w:p>
        </w:tc>
      </w:tr>
      <w:tr w:rsidR="004D4FF7" w14:paraId="2F514F57" w14:textId="77777777" w:rsidTr="005C6CF9">
        <w:trPr>
          <w:trHeight w:val="4074"/>
        </w:trPr>
        <w:tc>
          <w:tcPr>
            <w:tcW w:w="997" w:type="dxa"/>
          </w:tcPr>
          <w:p w14:paraId="73C888C9" w14:textId="77777777" w:rsidR="00EC66E8" w:rsidRPr="00791290" w:rsidRDefault="00EC66E8" w:rsidP="006604A1">
            <w:pPr>
              <w:spacing w:line="200" w:lineRule="exact"/>
              <w:rPr>
                <w:b/>
                <w:sz w:val="24"/>
              </w:rPr>
            </w:pPr>
          </w:p>
          <w:p w14:paraId="6F346E45" w14:textId="77777777" w:rsidR="00EC66E8" w:rsidRPr="00791290" w:rsidRDefault="00EC66E8" w:rsidP="006604A1">
            <w:pPr>
              <w:spacing w:line="200" w:lineRule="exact"/>
              <w:rPr>
                <w:b/>
                <w:sz w:val="24"/>
              </w:rPr>
            </w:pPr>
          </w:p>
          <w:p w14:paraId="49773298" w14:textId="77777777" w:rsidR="00EC66E8" w:rsidRPr="00791290" w:rsidRDefault="00EC66E8" w:rsidP="006604A1">
            <w:pPr>
              <w:spacing w:line="200" w:lineRule="exact"/>
              <w:rPr>
                <w:b/>
                <w:sz w:val="24"/>
              </w:rPr>
            </w:pPr>
          </w:p>
          <w:p w14:paraId="7CDCCFDA" w14:textId="77777777" w:rsidR="00EC66E8" w:rsidRPr="00791290" w:rsidRDefault="00EC66E8" w:rsidP="006604A1">
            <w:pPr>
              <w:spacing w:line="200" w:lineRule="exact"/>
              <w:rPr>
                <w:b/>
                <w:sz w:val="24"/>
              </w:rPr>
            </w:pPr>
          </w:p>
          <w:p w14:paraId="3E1EC7D8" w14:textId="77777777" w:rsidR="00EC66E8" w:rsidRPr="00791290" w:rsidRDefault="00EC66E8" w:rsidP="006604A1">
            <w:pPr>
              <w:spacing w:line="200" w:lineRule="exact"/>
              <w:rPr>
                <w:b/>
                <w:sz w:val="24"/>
              </w:rPr>
            </w:pPr>
          </w:p>
          <w:p w14:paraId="3DE587CE" w14:textId="77777777" w:rsidR="00EC66E8" w:rsidRPr="00791290" w:rsidRDefault="00EC66E8" w:rsidP="006604A1">
            <w:pPr>
              <w:spacing w:line="200" w:lineRule="exact"/>
              <w:rPr>
                <w:b/>
                <w:sz w:val="24"/>
              </w:rPr>
            </w:pPr>
          </w:p>
          <w:p w14:paraId="2997B79D" w14:textId="77777777" w:rsidR="00EC66E8" w:rsidRPr="00791290" w:rsidRDefault="00EC66E8" w:rsidP="006604A1">
            <w:pPr>
              <w:spacing w:line="200" w:lineRule="exact"/>
              <w:rPr>
                <w:b/>
                <w:sz w:val="24"/>
              </w:rPr>
            </w:pPr>
          </w:p>
          <w:p w14:paraId="3C6BCA57" w14:textId="77777777" w:rsidR="00EC66E8" w:rsidRPr="00791290" w:rsidRDefault="00EC66E8" w:rsidP="006604A1">
            <w:pPr>
              <w:spacing w:line="200" w:lineRule="exact"/>
              <w:rPr>
                <w:b/>
                <w:sz w:val="24"/>
              </w:rPr>
            </w:pPr>
          </w:p>
          <w:p w14:paraId="0E3E5050" w14:textId="77777777" w:rsidR="00EC66E8" w:rsidRPr="00791290" w:rsidRDefault="00EC66E8" w:rsidP="006604A1">
            <w:pPr>
              <w:spacing w:line="200" w:lineRule="exact"/>
              <w:rPr>
                <w:b/>
                <w:sz w:val="24"/>
              </w:rPr>
            </w:pPr>
          </w:p>
          <w:p w14:paraId="079BC556" w14:textId="77777777" w:rsidR="00EC66E8" w:rsidRPr="00791290" w:rsidRDefault="00EC66E8" w:rsidP="006604A1">
            <w:pPr>
              <w:spacing w:line="200" w:lineRule="exact"/>
              <w:rPr>
                <w:b/>
                <w:sz w:val="24"/>
              </w:rPr>
            </w:pPr>
          </w:p>
          <w:p w14:paraId="7DEE3786" w14:textId="77777777" w:rsidR="004D4FF7" w:rsidRPr="00791290" w:rsidRDefault="005C6CF9" w:rsidP="006604A1">
            <w:pPr>
              <w:spacing w:line="200" w:lineRule="exact"/>
              <w:rPr>
                <w:b/>
                <w:sz w:val="24"/>
              </w:rPr>
            </w:pPr>
            <w:r w:rsidRPr="00791290">
              <w:rPr>
                <w:b/>
                <w:sz w:val="24"/>
              </w:rPr>
              <w:t>Step 7</w:t>
            </w:r>
          </w:p>
        </w:tc>
        <w:tc>
          <w:tcPr>
            <w:tcW w:w="2121" w:type="dxa"/>
          </w:tcPr>
          <w:p w14:paraId="36D5143B" w14:textId="77777777" w:rsidR="00EC66E8" w:rsidRDefault="00EC66E8" w:rsidP="006604A1">
            <w:pPr>
              <w:spacing w:line="200" w:lineRule="exact"/>
            </w:pPr>
          </w:p>
          <w:p w14:paraId="2775DB59" w14:textId="77777777" w:rsidR="00EC66E8" w:rsidRDefault="00EC66E8" w:rsidP="006604A1">
            <w:pPr>
              <w:spacing w:line="200" w:lineRule="exact"/>
            </w:pPr>
          </w:p>
          <w:p w14:paraId="6F6CBCD9" w14:textId="77777777" w:rsidR="00EC66E8" w:rsidRDefault="00EC66E8" w:rsidP="006604A1">
            <w:pPr>
              <w:spacing w:line="200" w:lineRule="exact"/>
            </w:pPr>
          </w:p>
          <w:p w14:paraId="3995B0AB" w14:textId="77777777" w:rsidR="00EC66E8" w:rsidRDefault="00EC66E8" w:rsidP="006604A1">
            <w:pPr>
              <w:spacing w:line="200" w:lineRule="exact"/>
            </w:pPr>
          </w:p>
          <w:p w14:paraId="3EA74FE3" w14:textId="77777777" w:rsidR="00EC66E8" w:rsidRDefault="00EC66E8" w:rsidP="006604A1">
            <w:pPr>
              <w:spacing w:line="200" w:lineRule="exact"/>
            </w:pPr>
          </w:p>
          <w:p w14:paraId="33B0810C" w14:textId="77777777" w:rsidR="00EC66E8" w:rsidRDefault="00EC66E8" w:rsidP="006604A1">
            <w:pPr>
              <w:spacing w:line="200" w:lineRule="exact"/>
            </w:pPr>
          </w:p>
          <w:p w14:paraId="15536B13" w14:textId="77777777" w:rsidR="00EC66E8" w:rsidRDefault="00EC66E8" w:rsidP="006604A1">
            <w:pPr>
              <w:spacing w:line="200" w:lineRule="exact"/>
            </w:pPr>
          </w:p>
          <w:p w14:paraId="3C3F76D8" w14:textId="77777777" w:rsidR="00EC66E8" w:rsidRDefault="00EC66E8" w:rsidP="006604A1">
            <w:pPr>
              <w:spacing w:line="200" w:lineRule="exact"/>
            </w:pPr>
          </w:p>
          <w:p w14:paraId="69BF061F" w14:textId="77777777" w:rsidR="004D4FF7" w:rsidRDefault="005C6CF9" w:rsidP="006604A1">
            <w:pPr>
              <w:spacing w:line="200" w:lineRule="exact"/>
            </w:pPr>
            <w:r>
              <w:t>Convert each offer letter from Microsoft Word to a PDF format.</w:t>
            </w:r>
          </w:p>
          <w:p w14:paraId="605AC24E" w14:textId="2EB7D34B" w:rsidR="00B47648" w:rsidRDefault="00B47648" w:rsidP="006604A1">
            <w:pPr>
              <w:spacing w:line="200" w:lineRule="exact"/>
            </w:pPr>
            <w:r>
              <w:t xml:space="preserve">The PDF </w:t>
            </w:r>
            <w:r w:rsidR="00237E48">
              <w:t>format</w:t>
            </w:r>
            <w:r>
              <w:t xml:space="preserve"> offer letter is stored in a specified location.</w:t>
            </w:r>
          </w:p>
        </w:tc>
        <w:tc>
          <w:tcPr>
            <w:tcW w:w="5103" w:type="dxa"/>
          </w:tcPr>
          <w:p w14:paraId="14DD0B85" w14:textId="77777777" w:rsidR="004D4FF7" w:rsidRDefault="00AB72D9" w:rsidP="006604A1">
            <w:pPr>
              <w:spacing w:line="200" w:lineRule="exact"/>
            </w:pPr>
            <w:r>
              <w:rPr>
                <w:noProof/>
              </w:rPr>
              <w:pict w14:anchorId="3DE264A6">
                <v:shape id="_x0000_s3259" type="#_x0000_t202" style="position:absolute;margin-left:-5.15pt;margin-top:0;width:253.8pt;height:204pt;z-index:251698688;mso-position-horizontal-relative:text;mso-position-vertical-relative:text">
                  <v:textbox style="mso-next-textbox:#_x0000_s3259">
                    <w:txbxContent>
                      <w:p w14:paraId="3EA99B42" w14:textId="77777777" w:rsidR="00732FF7" w:rsidRDefault="00732FF7">
                        <w:r>
                          <w:rPr>
                            <w:noProof/>
                            <w:lang w:val="en-IN" w:eastAsia="en-IN"/>
                          </w:rPr>
                          <w:drawing>
                            <wp:inline distT="0" distB="0" distL="0" distR="0" wp14:anchorId="7E2B9669" wp14:editId="69362943">
                              <wp:extent cx="3128010" cy="2514600"/>
                              <wp:effectExtent l="19050" t="0" r="0" b="0"/>
                              <wp:docPr id="6" name="Picture 5" descr="Offer letter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 letter_PDF.png"/>
                                      <pic:cNvPicPr/>
                                    </pic:nvPicPr>
                                    <pic:blipFill>
                                      <a:blip r:embed="rId22"/>
                                      <a:stretch>
                                        <a:fillRect/>
                                      </a:stretch>
                                    </pic:blipFill>
                                    <pic:spPr>
                                      <a:xfrm>
                                        <a:off x="0" y="0"/>
                                        <a:ext cx="3129978" cy="2516182"/>
                                      </a:xfrm>
                                      <a:prstGeom prst="rect">
                                        <a:avLst/>
                                      </a:prstGeom>
                                    </pic:spPr>
                                  </pic:pic>
                                </a:graphicData>
                              </a:graphic>
                            </wp:inline>
                          </w:drawing>
                        </w:r>
                      </w:p>
                    </w:txbxContent>
                  </v:textbox>
                </v:shape>
              </w:pict>
            </w:r>
          </w:p>
        </w:tc>
        <w:tc>
          <w:tcPr>
            <w:tcW w:w="2445" w:type="dxa"/>
          </w:tcPr>
          <w:p w14:paraId="7F0FB758" w14:textId="77777777" w:rsidR="00EC66E8" w:rsidRDefault="00EC66E8" w:rsidP="006604A1">
            <w:pPr>
              <w:spacing w:line="200" w:lineRule="exact"/>
            </w:pPr>
          </w:p>
          <w:p w14:paraId="18F9967E" w14:textId="77777777" w:rsidR="00EC66E8" w:rsidRDefault="00EC66E8" w:rsidP="006604A1">
            <w:pPr>
              <w:spacing w:line="200" w:lineRule="exact"/>
            </w:pPr>
          </w:p>
          <w:p w14:paraId="3A0F2C6D" w14:textId="77777777" w:rsidR="00EC66E8" w:rsidRDefault="00EC66E8" w:rsidP="006604A1">
            <w:pPr>
              <w:spacing w:line="200" w:lineRule="exact"/>
            </w:pPr>
          </w:p>
          <w:p w14:paraId="73282477" w14:textId="77777777" w:rsidR="00EC66E8" w:rsidRDefault="00EC66E8" w:rsidP="006604A1">
            <w:pPr>
              <w:spacing w:line="200" w:lineRule="exact"/>
            </w:pPr>
          </w:p>
          <w:p w14:paraId="660BE562" w14:textId="77777777" w:rsidR="00EC66E8" w:rsidRDefault="00EC66E8" w:rsidP="006604A1">
            <w:pPr>
              <w:spacing w:line="200" w:lineRule="exact"/>
            </w:pPr>
          </w:p>
          <w:p w14:paraId="716BE00D" w14:textId="77777777" w:rsidR="00EC66E8" w:rsidRDefault="00EC66E8" w:rsidP="006604A1">
            <w:pPr>
              <w:spacing w:line="200" w:lineRule="exact"/>
            </w:pPr>
          </w:p>
          <w:p w14:paraId="527F51CD" w14:textId="77777777" w:rsidR="00EC66E8" w:rsidRDefault="00EC66E8" w:rsidP="006604A1">
            <w:pPr>
              <w:spacing w:line="200" w:lineRule="exact"/>
            </w:pPr>
          </w:p>
          <w:p w14:paraId="797201B5" w14:textId="77777777" w:rsidR="00EC66E8" w:rsidRDefault="00EC66E8" w:rsidP="006604A1">
            <w:pPr>
              <w:spacing w:line="200" w:lineRule="exact"/>
            </w:pPr>
          </w:p>
          <w:p w14:paraId="25B86D99" w14:textId="77777777" w:rsidR="004D4FF7" w:rsidRDefault="00B47648" w:rsidP="006604A1">
            <w:pPr>
              <w:spacing w:line="200" w:lineRule="exact"/>
            </w:pPr>
            <w:r>
              <w:t>The file is stored with employee ID as the file name in a specified location.</w:t>
            </w:r>
          </w:p>
        </w:tc>
      </w:tr>
      <w:tr w:rsidR="00B47648" w14:paraId="02E81D02" w14:textId="77777777" w:rsidTr="00EC66E8">
        <w:trPr>
          <w:trHeight w:val="1708"/>
        </w:trPr>
        <w:tc>
          <w:tcPr>
            <w:tcW w:w="997" w:type="dxa"/>
          </w:tcPr>
          <w:p w14:paraId="5D5D7E64" w14:textId="77777777" w:rsidR="00EC66E8" w:rsidRPr="00791290" w:rsidRDefault="00EC66E8" w:rsidP="006604A1">
            <w:pPr>
              <w:spacing w:line="200" w:lineRule="exact"/>
              <w:rPr>
                <w:b/>
                <w:sz w:val="24"/>
              </w:rPr>
            </w:pPr>
          </w:p>
          <w:p w14:paraId="66C6AE99" w14:textId="77777777" w:rsidR="00EC66E8" w:rsidRPr="00791290" w:rsidRDefault="00EC66E8" w:rsidP="006604A1">
            <w:pPr>
              <w:spacing w:line="200" w:lineRule="exact"/>
              <w:rPr>
                <w:b/>
                <w:sz w:val="24"/>
              </w:rPr>
            </w:pPr>
          </w:p>
          <w:p w14:paraId="6F250F7A" w14:textId="77777777" w:rsidR="00EC66E8" w:rsidRPr="00791290" w:rsidRDefault="00EC66E8" w:rsidP="006604A1">
            <w:pPr>
              <w:spacing w:line="200" w:lineRule="exact"/>
              <w:rPr>
                <w:b/>
                <w:sz w:val="24"/>
              </w:rPr>
            </w:pPr>
          </w:p>
          <w:p w14:paraId="7BCFAABC" w14:textId="77777777" w:rsidR="00EC66E8" w:rsidRPr="00791290" w:rsidRDefault="00EC66E8" w:rsidP="006604A1">
            <w:pPr>
              <w:spacing w:line="200" w:lineRule="exact"/>
              <w:rPr>
                <w:b/>
                <w:sz w:val="24"/>
              </w:rPr>
            </w:pPr>
          </w:p>
          <w:p w14:paraId="68D5F265" w14:textId="77777777" w:rsidR="00B47648" w:rsidRPr="00791290" w:rsidRDefault="00B47648" w:rsidP="006604A1">
            <w:pPr>
              <w:spacing w:line="200" w:lineRule="exact"/>
              <w:rPr>
                <w:b/>
                <w:sz w:val="24"/>
              </w:rPr>
            </w:pPr>
            <w:r w:rsidRPr="00791290">
              <w:rPr>
                <w:b/>
                <w:sz w:val="24"/>
              </w:rPr>
              <w:t xml:space="preserve">Step </w:t>
            </w:r>
            <w:r w:rsidR="00EC66E8" w:rsidRPr="00791290">
              <w:rPr>
                <w:b/>
                <w:sz w:val="24"/>
              </w:rPr>
              <w:t>8</w:t>
            </w:r>
          </w:p>
        </w:tc>
        <w:tc>
          <w:tcPr>
            <w:tcW w:w="2121" w:type="dxa"/>
          </w:tcPr>
          <w:p w14:paraId="72C0EF85" w14:textId="77777777" w:rsidR="00EC66E8" w:rsidRDefault="00EC66E8" w:rsidP="006604A1">
            <w:pPr>
              <w:spacing w:line="200" w:lineRule="exact"/>
            </w:pPr>
          </w:p>
          <w:p w14:paraId="6EB1B18E" w14:textId="77777777" w:rsidR="00EC66E8" w:rsidRDefault="00EC66E8" w:rsidP="006604A1">
            <w:pPr>
              <w:spacing w:line="200" w:lineRule="exact"/>
            </w:pPr>
          </w:p>
          <w:p w14:paraId="31F598B0" w14:textId="77777777" w:rsidR="00B47648" w:rsidRDefault="00B47648" w:rsidP="006604A1">
            <w:pPr>
              <w:spacing w:line="200" w:lineRule="exact"/>
            </w:pPr>
            <w:r>
              <w:t>Using filtered data table, the PDF format offer letter are sent to the respective candidates via E-Mail.</w:t>
            </w:r>
          </w:p>
          <w:p w14:paraId="35EF5468" w14:textId="77777777" w:rsidR="00B47648" w:rsidRDefault="00B47648" w:rsidP="006604A1">
            <w:pPr>
              <w:spacing w:line="200" w:lineRule="exact"/>
            </w:pPr>
          </w:p>
        </w:tc>
        <w:tc>
          <w:tcPr>
            <w:tcW w:w="5103" w:type="dxa"/>
          </w:tcPr>
          <w:p w14:paraId="3985E3A9" w14:textId="77777777" w:rsidR="00B47648" w:rsidRDefault="00B47648" w:rsidP="006604A1">
            <w:pPr>
              <w:spacing w:line="200" w:lineRule="exact"/>
              <w:rPr>
                <w:noProof/>
              </w:rPr>
            </w:pPr>
          </w:p>
        </w:tc>
        <w:tc>
          <w:tcPr>
            <w:tcW w:w="2445" w:type="dxa"/>
          </w:tcPr>
          <w:p w14:paraId="607BA7FA" w14:textId="77777777" w:rsidR="00B47648" w:rsidRDefault="00B47648" w:rsidP="006604A1">
            <w:pPr>
              <w:spacing w:line="200" w:lineRule="exact"/>
            </w:pPr>
          </w:p>
        </w:tc>
      </w:tr>
    </w:tbl>
    <w:p w14:paraId="1DAD7A85" w14:textId="77777777" w:rsidR="00FC30EF" w:rsidRDefault="00FC30EF" w:rsidP="006604A1">
      <w:pPr>
        <w:spacing w:line="200" w:lineRule="exact"/>
        <w:ind w:left="1418"/>
        <w:sectPr w:rsidR="00FC30EF">
          <w:type w:val="continuous"/>
          <w:pgSz w:w="12240" w:h="15840"/>
          <w:pgMar w:top="1480" w:right="0" w:bottom="280" w:left="0" w:header="720" w:footer="720" w:gutter="0"/>
          <w:cols w:space="720"/>
        </w:sectPr>
      </w:pPr>
    </w:p>
    <w:p w14:paraId="0042E1F3" w14:textId="77777777" w:rsidR="00123765" w:rsidRPr="00DE07D3" w:rsidRDefault="00123765" w:rsidP="00123765">
      <w:pPr>
        <w:spacing w:line="480" w:lineRule="auto"/>
        <w:ind w:left="1134"/>
        <w:rPr>
          <w:rFonts w:ascii="Arial" w:hAnsi="Arial" w:cs="Arial"/>
          <w:color w:val="0070C0"/>
          <w:sz w:val="52"/>
        </w:rPr>
      </w:pPr>
      <w:r w:rsidRPr="00DE07D3">
        <w:rPr>
          <w:rFonts w:ascii="Arial" w:hAnsi="Arial" w:cs="Arial"/>
          <w:color w:val="0070C0"/>
          <w:sz w:val="52"/>
        </w:rPr>
        <w:lastRenderedPageBreak/>
        <w:t>2.4 Exceptions Handling</w:t>
      </w:r>
    </w:p>
    <w:p w14:paraId="20E2DDFA" w14:textId="77777777" w:rsidR="00FC30EF" w:rsidRPr="00082842" w:rsidRDefault="0029446F" w:rsidP="00123765">
      <w:pPr>
        <w:spacing w:line="480" w:lineRule="auto"/>
        <w:ind w:left="1134"/>
        <w:rPr>
          <w:sz w:val="52"/>
        </w:rPr>
      </w:pPr>
      <w:r w:rsidRPr="00082842">
        <w:rPr>
          <w:sz w:val="22"/>
          <w:szCs w:val="22"/>
        </w:rPr>
        <w:t>The types of exceptions identifiable in the automation process can be classified according to the</w:t>
      </w:r>
      <w:r w:rsidR="00123765" w:rsidRPr="00082842">
        <w:rPr>
          <w:sz w:val="52"/>
        </w:rPr>
        <w:t xml:space="preserve"> </w:t>
      </w:r>
      <w:r w:rsidRPr="00082842">
        <w:rPr>
          <w:sz w:val="22"/>
          <w:szCs w:val="22"/>
        </w:rPr>
        <w:t>table below.</w:t>
      </w:r>
    </w:p>
    <w:p w14:paraId="3A6A8A3A" w14:textId="77777777" w:rsidR="00FC30EF" w:rsidRDefault="00FC30EF">
      <w:pPr>
        <w:spacing w:line="200" w:lineRule="exact"/>
      </w:pPr>
    </w:p>
    <w:p w14:paraId="2445A319" w14:textId="77777777" w:rsidR="00FC30EF" w:rsidRDefault="00FC30EF">
      <w:pPr>
        <w:spacing w:line="200" w:lineRule="exact"/>
      </w:pPr>
    </w:p>
    <w:p w14:paraId="1E8EA943" w14:textId="77777777" w:rsidR="00FC30EF" w:rsidRDefault="00FC30EF">
      <w:pPr>
        <w:spacing w:before="15" w:line="220" w:lineRule="exact"/>
        <w:rPr>
          <w:sz w:val="22"/>
          <w:szCs w:val="22"/>
        </w:rPr>
      </w:pPr>
    </w:p>
    <w:p w14:paraId="62002523" w14:textId="77777777" w:rsidR="00FC30EF" w:rsidRDefault="0029446F">
      <w:pPr>
        <w:spacing w:before="24" w:line="260" w:lineRule="exact"/>
        <w:ind w:left="1253"/>
        <w:rPr>
          <w:sz w:val="24"/>
          <w:szCs w:val="24"/>
        </w:rPr>
      </w:pPr>
      <w:r>
        <w:rPr>
          <w:b/>
          <w:color w:val="FFFFFF"/>
          <w:sz w:val="24"/>
          <w:szCs w:val="24"/>
        </w:rPr>
        <w:t>Area            Known                                                   Unknown</w:t>
      </w:r>
    </w:p>
    <w:p w14:paraId="3A9D9997" w14:textId="77777777" w:rsidR="00FC30EF" w:rsidRDefault="00FC30EF">
      <w:pPr>
        <w:spacing w:before="5" w:line="180" w:lineRule="exact"/>
        <w:rPr>
          <w:sz w:val="19"/>
          <w:szCs w:val="19"/>
        </w:rPr>
        <w:sectPr w:rsidR="00FC30EF">
          <w:pgSz w:w="12240" w:h="15840"/>
          <w:pgMar w:top="1360" w:right="0" w:bottom="280" w:left="0" w:header="0" w:footer="756" w:gutter="0"/>
          <w:cols w:space="720"/>
        </w:sectPr>
      </w:pPr>
    </w:p>
    <w:p w14:paraId="4B1A0295" w14:textId="77777777" w:rsidR="00FC30EF" w:rsidRDefault="00FC30EF">
      <w:pPr>
        <w:spacing w:before="6" w:line="100" w:lineRule="exact"/>
        <w:rPr>
          <w:sz w:val="10"/>
          <w:szCs w:val="10"/>
        </w:rPr>
      </w:pPr>
    </w:p>
    <w:p w14:paraId="3FE1E7F8" w14:textId="77777777" w:rsidR="00FC30EF" w:rsidRDefault="00FC30EF">
      <w:pPr>
        <w:spacing w:line="200" w:lineRule="exact"/>
      </w:pPr>
    </w:p>
    <w:p w14:paraId="588CE6C4" w14:textId="77777777" w:rsidR="00FC30EF" w:rsidRDefault="00FC30EF">
      <w:pPr>
        <w:spacing w:line="200" w:lineRule="exact"/>
      </w:pPr>
    </w:p>
    <w:p w14:paraId="307DC698" w14:textId="77777777" w:rsidR="00FC30EF" w:rsidRPr="00082842" w:rsidRDefault="0029446F">
      <w:pPr>
        <w:ind w:left="1253" w:right="-53"/>
        <w:rPr>
          <w:sz w:val="22"/>
          <w:szCs w:val="22"/>
        </w:rPr>
      </w:pPr>
      <w:r w:rsidRPr="00082842">
        <w:rPr>
          <w:b/>
          <w:sz w:val="22"/>
          <w:szCs w:val="22"/>
        </w:rPr>
        <w:t>Business</w:t>
      </w:r>
    </w:p>
    <w:p w14:paraId="64388371" w14:textId="77777777" w:rsidR="00FC30EF" w:rsidRPr="00CF1071" w:rsidRDefault="0029446F">
      <w:pPr>
        <w:spacing w:before="28" w:line="302" w:lineRule="auto"/>
        <w:ind w:right="-38"/>
        <w:rPr>
          <w:sz w:val="22"/>
          <w:szCs w:val="22"/>
        </w:rPr>
      </w:pPr>
      <w:r>
        <w:br w:type="column"/>
      </w:r>
      <w:r w:rsidRPr="00CF1071">
        <w:rPr>
          <w:sz w:val="22"/>
          <w:szCs w:val="22"/>
        </w:rPr>
        <w:t>Previously encountered situation. A possible scenario is defined, and clear actions and workarounds are</w:t>
      </w:r>
    </w:p>
    <w:p w14:paraId="6717782A" w14:textId="77777777" w:rsidR="00FC30EF" w:rsidRPr="00CF1071" w:rsidRDefault="00AB72D9">
      <w:pPr>
        <w:spacing w:before="2"/>
        <w:rPr>
          <w:sz w:val="22"/>
          <w:szCs w:val="22"/>
        </w:rPr>
      </w:pPr>
      <w:r w:rsidRPr="00CF1071">
        <w:pict w14:anchorId="313C05FA">
          <v:group id="_x0000_s2549" style="position:absolute;margin-left:56.7pt;margin-top:-81.8pt;width:497.95pt;height:97.15pt;z-index:-251666944;mso-position-horizontal-relative:page" coordorigin="1134,-1636" coordsize="9959,1943">
            <v:shape id="_x0000_s2576" style="position:absolute;left:1145;top:-1626;width:1289;height:629" coordorigin="1145,-1626" coordsize="1289,629" path="m1145,-997r1289,l2434,-1626r-1289,l1145,-997xe" fillcolor="#2271b1" stroked="f">
              <v:path arrowok="t"/>
            </v:shape>
            <v:shape id="_x0000_s2575" style="position:absolute;left:1253;top:-1487;width:1073;height:350" coordorigin="1253,-1487" coordsize="1073,350" path="m1253,-1137r1073,l2326,-1487r-1073,l1253,-1137xe" fillcolor="#2271b1" stroked="f">
              <v:path arrowok="t"/>
            </v:shape>
            <v:shape id="_x0000_s2574" style="position:absolute;left:2434;top:-1626;width:3869;height:629" coordorigin="2434,-1626" coordsize="3869,629" path="m2434,-997r3869,l6303,-1626r-3869,l2434,-997xe" fillcolor="#2271b1" stroked="f">
              <v:path arrowok="t"/>
            </v:shape>
            <v:shape id="_x0000_s2573" style="position:absolute;left:2542;top:-1487;width:3653;height:350" coordorigin="2542,-1487" coordsize="3653,350" path="m2542,-1137r3653,l6195,-1487r-3653,l2542,-1137xe" fillcolor="#2271b1" stroked="f">
              <v:path arrowok="t"/>
            </v:shape>
            <v:shape id="_x0000_s2572" style="position:absolute;left:6303;top:-1626;width:4779;height:629" coordorigin="6303,-1626" coordsize="4779,629" path="m6303,-997r4780,l11083,-1626r-4780,l6303,-997xe" fillcolor="#2271b1" stroked="f">
              <v:path arrowok="t"/>
            </v:shape>
            <v:shape id="_x0000_s2571" style="position:absolute;left:6411;top:-1487;width:4563;height:350" coordorigin="6411,-1487" coordsize="4563,350" path="m6411,-1137r4564,l10975,-1487r-4564,l6411,-1137xe" fillcolor="#2271b1" stroked="f">
              <v:path arrowok="t"/>
            </v:shape>
            <v:shape id="_x0000_s2570" style="position:absolute;left:1140;top:-993;width:10;height:0" coordorigin="1140,-993" coordsize="10,0" path="m1140,-993r10,e" filled="f" strokecolor="#2c8ec5" strokeweight=".58pt">
              <v:path arrowok="t"/>
            </v:shape>
            <v:shape id="_x0000_s2569" style="position:absolute;left:1150;top:-993;width:10;height:0" coordorigin="1150,-993" coordsize="10,0" path="m1150,-993r9,e" filled="f" strokecolor="#2c8ec5" strokeweight=".58pt">
              <v:path arrowok="t"/>
            </v:shape>
            <v:shape id="_x0000_s2568" style="position:absolute;left:1159;top:-993;width:1272;height:0" coordorigin="1159,-993" coordsize="1272,0" path="m1159,-993r1273,e" filled="f" strokecolor="#2c8ec5" strokeweight=".58pt">
              <v:path arrowok="t"/>
            </v:shape>
            <v:shape id="_x0000_s2567" style="position:absolute;left:2432;top:-993;width:10;height:0" coordorigin="2432,-993" coordsize="10,0" path="m2432,-993r9,e" filled="f" strokecolor="#2c8ec5" strokeweight=".58pt">
              <v:path arrowok="t"/>
            </v:shape>
            <v:shape id="_x0000_s2566" style="position:absolute;left:2441;top:-993;width:10;height:0" coordorigin="2441,-993" coordsize="10,0" path="m2441,-993r10,e" filled="f" strokecolor="#2c8ec5" strokeweight=".58pt">
              <v:path arrowok="t"/>
            </v:shape>
            <v:shape id="_x0000_s2565" style="position:absolute;left:2451;top:-993;width:3850;height:0" coordorigin="2451,-993" coordsize="3850,0" path="m2451,-993r3850,e" filled="f" strokecolor="#2c8ec5" strokeweight=".58pt">
              <v:path arrowok="t"/>
            </v:shape>
            <v:shape id="_x0000_s2564" style="position:absolute;left:6301;top:-993;width:10;height:0" coordorigin="6301,-993" coordsize="10,0" path="m6301,-993r10,e" filled="f" strokecolor="#2c8ec5" strokeweight=".58pt">
              <v:path arrowok="t"/>
            </v:shape>
            <v:shape id="_x0000_s2563" style="position:absolute;left:6311;top:-993;width:10;height:0" coordorigin="6311,-993" coordsize="10,0" path="m6311,-993r9,e" filled="f" strokecolor="#2c8ec5" strokeweight=".58pt">
              <v:path arrowok="t"/>
            </v:shape>
            <v:shape id="_x0000_s2562" style="position:absolute;left:6320;top:-993;width:4758;height:0" coordorigin="6320,-993" coordsize="4758,0" path="m6320,-993r4758,e" filled="f" strokecolor="#2c8ec5" strokeweight=".58pt">
              <v:path arrowok="t"/>
            </v:shape>
            <v:shape id="_x0000_s2561" style="position:absolute;left:11078;top:-993;width:10;height:0" coordorigin="11078,-993" coordsize="10,0" path="m11078,-993r10,e" filled="f" strokecolor="#2c8ec5" strokeweight=".58pt">
              <v:path arrowok="t"/>
            </v:shape>
            <v:shape id="_x0000_s2560" style="position:absolute;left:1145;top:-997;width:0;height:1298" coordorigin="1145,-997" coordsize="0,1298" path="m1145,-997r,1298e" filled="f" strokecolor="#5b9bd4" strokeweight=".58pt">
              <v:path arrowok="t"/>
            </v:shape>
            <v:shape id="_x0000_s2559" style="position:absolute;left:1140;top:296;width:10;height:0" coordorigin="1140,296" coordsize="10,0" path="m1140,296r10,e" filled="f" strokecolor="#2c8ec5" strokeweight=".58pt">
              <v:path arrowok="t"/>
            </v:shape>
            <v:shape id="_x0000_s2558" style="position:absolute;left:1150;top:296;width:1282;height:0" coordorigin="1150,296" coordsize="1282,0" path="m1150,296r1282,e" filled="f" strokecolor="#2c8ec5" strokeweight=".58pt">
              <v:path arrowok="t"/>
            </v:shape>
            <v:shape id="_x0000_s2557" style="position:absolute;left:2436;top:-988;width:0;height:1279" coordorigin="2436,-988" coordsize="0,1279" path="m2436,-988r,1279e" filled="f" strokecolor="#5b9bd4" strokeweight=".58pt">
              <v:path arrowok="t"/>
            </v:shape>
            <v:shape id="_x0000_s2556" style="position:absolute;left:2432;top:296;width:10;height:0" coordorigin="2432,296" coordsize="10,0" path="m2432,296r9,e" filled="f" strokecolor="#2c8ec5" strokeweight=".58pt">
              <v:path arrowok="t"/>
            </v:shape>
            <v:shape id="_x0000_s2555" style="position:absolute;left:2441;top:296;width:3860;height:0" coordorigin="2441,296" coordsize="3860,0" path="m2441,296r3860,e" filled="f" strokecolor="#2c8ec5" strokeweight=".58pt">
              <v:path arrowok="t"/>
            </v:shape>
            <v:shape id="_x0000_s2554" style="position:absolute;left:6306;top:-988;width:0;height:1279" coordorigin="6306,-988" coordsize="0,1279" path="m6306,-988r,1279e" filled="f" strokecolor="#5b9bd4" strokeweight=".58pt">
              <v:path arrowok="t"/>
            </v:shape>
            <v:shape id="_x0000_s2553" style="position:absolute;left:6301;top:296;width:10;height:0" coordorigin="6301,296" coordsize="10,0" path="m6301,296r10,e" filled="f" strokecolor="#2c8ec5" strokeweight=".58pt">
              <v:path arrowok="t"/>
            </v:shape>
            <v:shape id="_x0000_s2552" style="position:absolute;left:6311;top:296;width:4767;height:0" coordorigin="6311,296" coordsize="4767,0" path="m6311,296r4767,e" filled="f" strokecolor="#2c8ec5" strokeweight=".58pt">
              <v:path arrowok="t"/>
            </v:shape>
            <v:shape id="_x0000_s2551" style="position:absolute;left:11083;top:-988;width:0;height:1289" coordorigin="11083,-988" coordsize="0,1289" path="m11083,-988r,1289e" filled="f" strokecolor="#5b9bd4" strokeweight=".58pt">
              <v:path arrowok="t"/>
            </v:shape>
            <v:shape id="_x0000_s2550" style="position:absolute;left:11078;top:296;width:10;height:0" coordorigin="11078,296" coordsize="10,0" path="m11078,296r10,e" filled="f" strokecolor="#2c8ec5" strokeweight=".58pt">
              <v:path arrowok="t"/>
            </v:shape>
            <w10:wrap anchorx="page"/>
          </v:group>
        </w:pict>
      </w:r>
      <w:r w:rsidR="0029446F" w:rsidRPr="00CF1071">
        <w:rPr>
          <w:sz w:val="22"/>
          <w:szCs w:val="22"/>
        </w:rPr>
        <w:t>provided for each case.</w:t>
      </w:r>
    </w:p>
    <w:p w14:paraId="0A69D59A" w14:textId="77777777" w:rsidR="00FC30EF" w:rsidRDefault="0029446F">
      <w:pPr>
        <w:spacing w:before="7" w:line="140" w:lineRule="exact"/>
        <w:rPr>
          <w:sz w:val="14"/>
          <w:szCs w:val="14"/>
        </w:rPr>
      </w:pPr>
      <w:r>
        <w:br w:type="column"/>
      </w:r>
    </w:p>
    <w:p w14:paraId="19342F78" w14:textId="77777777" w:rsidR="00FC30EF" w:rsidRDefault="00FC30EF">
      <w:pPr>
        <w:spacing w:line="200" w:lineRule="exact"/>
      </w:pPr>
    </w:p>
    <w:p w14:paraId="020DBCC1" w14:textId="77777777" w:rsidR="00FC30EF" w:rsidRPr="00CF1071" w:rsidRDefault="0029446F">
      <w:pPr>
        <w:spacing w:line="302" w:lineRule="auto"/>
        <w:ind w:right="1637" w:firstLine="58"/>
        <w:rPr>
          <w:sz w:val="22"/>
          <w:szCs w:val="22"/>
        </w:rPr>
        <w:sectPr w:rsidR="00FC30EF" w:rsidRPr="00CF1071">
          <w:type w:val="continuous"/>
          <w:pgSz w:w="12240" w:h="15840"/>
          <w:pgMar w:top="1480" w:right="0" w:bottom="280" w:left="0" w:header="720" w:footer="720" w:gutter="0"/>
          <w:cols w:num="3" w:space="720" w:equalWidth="0">
            <w:col w:w="2217" w:space="325"/>
            <w:col w:w="3630" w:space="239"/>
            <w:col w:w="5829"/>
          </w:cols>
        </w:sectPr>
      </w:pPr>
      <w:r w:rsidRPr="00CF1071">
        <w:rPr>
          <w:sz w:val="22"/>
          <w:szCs w:val="22"/>
        </w:rPr>
        <w:t>A situation never encountered before. It can be caused by external factors.</w:t>
      </w:r>
    </w:p>
    <w:p w14:paraId="640EE764" w14:textId="77777777" w:rsidR="00FC30EF" w:rsidRDefault="00FC30EF">
      <w:pPr>
        <w:spacing w:before="9" w:line="120" w:lineRule="exact"/>
        <w:rPr>
          <w:sz w:val="12"/>
          <w:szCs w:val="12"/>
        </w:rPr>
      </w:pPr>
    </w:p>
    <w:p w14:paraId="2ACFD8C6" w14:textId="77777777" w:rsidR="00FC30EF" w:rsidRDefault="00FC30EF">
      <w:pPr>
        <w:spacing w:line="200" w:lineRule="exact"/>
      </w:pPr>
    </w:p>
    <w:p w14:paraId="02BBEE90" w14:textId="77777777" w:rsidR="00FC30EF" w:rsidRPr="00CF1071" w:rsidRDefault="00FC30EF">
      <w:pPr>
        <w:spacing w:line="200" w:lineRule="exact"/>
      </w:pPr>
    </w:p>
    <w:p w14:paraId="7EBBBA7D" w14:textId="77777777" w:rsidR="00FC30EF" w:rsidRPr="00CF1071" w:rsidRDefault="0029446F">
      <w:pPr>
        <w:spacing w:before="28" w:line="302" w:lineRule="auto"/>
        <w:ind w:left="1152" w:right="1118"/>
        <w:rPr>
          <w:sz w:val="22"/>
          <w:szCs w:val="22"/>
        </w:rPr>
      </w:pPr>
      <w:r w:rsidRPr="00CF1071">
        <w:rPr>
          <w:sz w:val="22"/>
          <w:szCs w:val="22"/>
        </w:rPr>
        <w:t xml:space="preserve">Based on the above criteria, the table </w:t>
      </w:r>
      <w:r w:rsidR="00732FF7" w:rsidRPr="00CF1071">
        <w:rPr>
          <w:sz w:val="22"/>
          <w:szCs w:val="22"/>
        </w:rPr>
        <w:t>below should</w:t>
      </w:r>
      <w:r w:rsidRPr="00CF1071">
        <w:rPr>
          <w:sz w:val="22"/>
          <w:szCs w:val="22"/>
        </w:rPr>
        <w:t xml:space="preserve"> reflect all the known exceptions identified throughout the process and map the expected action the robot needs to take in each case.</w:t>
      </w:r>
    </w:p>
    <w:p w14:paraId="02EE45C0" w14:textId="77777777" w:rsidR="00FC30EF" w:rsidRPr="00CF1071" w:rsidRDefault="00FC30EF">
      <w:pPr>
        <w:spacing w:before="3" w:line="160" w:lineRule="exact"/>
        <w:rPr>
          <w:sz w:val="16"/>
          <w:szCs w:val="16"/>
        </w:rPr>
      </w:pPr>
    </w:p>
    <w:p w14:paraId="09F6965E" w14:textId="77777777" w:rsidR="00FC30EF" w:rsidRPr="00CF1071" w:rsidRDefault="0029446F">
      <w:pPr>
        <w:ind w:left="1152"/>
        <w:rPr>
          <w:sz w:val="22"/>
          <w:szCs w:val="22"/>
        </w:rPr>
      </w:pPr>
      <w:r w:rsidRPr="00CF1071">
        <w:rPr>
          <w:sz w:val="22"/>
          <w:szCs w:val="22"/>
        </w:rPr>
        <w:t>Insert as many rows as required in the table, to capture all exceptions in a comprehensive list.</w:t>
      </w:r>
    </w:p>
    <w:p w14:paraId="53F34FCB" w14:textId="77777777" w:rsidR="00FC30EF" w:rsidRDefault="00AB72D9">
      <w:pPr>
        <w:spacing w:before="19" w:line="220" w:lineRule="exact"/>
        <w:rPr>
          <w:sz w:val="22"/>
          <w:szCs w:val="22"/>
        </w:rPr>
      </w:pPr>
      <w:r>
        <w:pict w14:anchorId="66BE2135">
          <v:group id="_x0000_s2486" style="position:absolute;margin-left:56.7pt;margin-top:12.2pt;width:497.95pt;height:258.3pt;z-index:-251665920;mso-position-horizontal-relative:page" coordorigin="1141,-1139" coordsize="9959,3475">
            <v:shape id="_x0000_s2548" style="position:absolute;left:1152;top:-1129;width:396;height:1046" coordorigin="1152,-1129" coordsize="396,1046" path="m1152,-83r396,l1548,-1129r-396,l1152,-83xe" fillcolor="#2271b1" stroked="f">
              <v:path arrowok="t"/>
            </v:shape>
            <v:shape id="_x0000_s2547" style="position:absolute;left:1260;top:-779;width:180;height:348" coordorigin="1260,-779" coordsize="180,348" path="m1260,-431r180,l1440,-779r-180,l1260,-431xe" fillcolor="#2271b1" stroked="f">
              <v:path arrowok="t"/>
            </v:shape>
            <v:shape id="_x0000_s2546" style="position:absolute;left:1548;top:-1129;width:1776;height:1046" coordorigin="1548,-1129" coordsize="1776,1046" path="m1548,-83r1776,l3324,-1129r-1776,l1548,-83xe" fillcolor="#2271b1" stroked="f">
              <v:path arrowok="t"/>
            </v:shape>
            <v:shape id="_x0000_s2545" style="position:absolute;left:1656;top:-954;width:1560;height:348" coordorigin="1656,-954" coordsize="1560,348" path="m1656,-606r1560,l3216,-954r-1560,l1656,-606xe" fillcolor="#2271b1" stroked="f">
              <v:path arrowok="t"/>
            </v:shape>
            <v:shape id="_x0000_s2544" style="position:absolute;left:1656;top:-606;width:1560;height:348" coordorigin="1656,-606" coordsize="1560,348" path="m1656,-258r1560,l3216,-606r-1560,l1656,-258xe" fillcolor="#2271b1" stroked="f">
              <v:path arrowok="t"/>
            </v:shape>
            <v:shape id="_x0000_s2543" style="position:absolute;left:3324;top:-1129;width:1860;height:1046" coordorigin="3324,-1129" coordsize="1860,1046" path="m3324,-83r1861,l5185,-1129r-1861,l3324,-83xe" fillcolor="#2271b1" stroked="f">
              <v:path arrowok="t"/>
            </v:shape>
            <v:shape id="_x0000_s2542" style="position:absolute;left:3432;top:-1129;width:1644;height:350" coordorigin="3432,-1129" coordsize="1644,350" path="m3432,-779r1645,l5077,-1129r-1645,l3432,-779xe" fillcolor="#2271b1" stroked="f">
              <v:path arrowok="t"/>
            </v:shape>
            <v:shape id="_x0000_s2541" style="position:absolute;left:3432;top:-779;width:1644;height:348" coordorigin="3432,-779" coordsize="1644,348" path="m3432,-431r1645,l5077,-779r-1645,l3432,-431xe" fillcolor="#2271b1" stroked="f">
              <v:path arrowok="t"/>
            </v:shape>
            <v:shape id="_x0000_s2540" style="position:absolute;left:3432;top:-431;width:1644;height:348" coordorigin="3432,-431" coordsize="1644,348" path="m3432,-83r1645,l5077,-431r-1645,l3432,-83xe" fillcolor="#2271b1" stroked="f">
              <v:path arrowok="t"/>
            </v:shape>
            <v:shape id="_x0000_s2539" style="position:absolute;left:5185;top:-1129;width:1716;height:1046" coordorigin="5185,-1129" coordsize="1716,1046" path="m5185,-83r1716,l6901,-1129r-1716,l5185,-83xe" fillcolor="#2271b1" stroked="f">
              <v:path arrowok="t"/>
            </v:shape>
            <v:shape id="_x0000_s2538" style="position:absolute;left:5293;top:-779;width:1500;height:348" coordorigin="5293,-779" coordsize="1500,348" path="m5293,-431r1500,l6793,-779r-1500,l5293,-431xe" fillcolor="#2271b1" stroked="f">
              <v:path arrowok="t"/>
            </v:shape>
            <v:shape id="_x0000_s2537" style="position:absolute;left:6901;top:-1129;width:4188;height:1046" coordorigin="6901,-1129" coordsize="4188,1046" path="m6901,-83r4189,l11090,-1129r-4189,l6901,-83xe" fillcolor="#2271b1" stroked="f">
              <v:path arrowok="t"/>
            </v:shape>
            <v:shape id="_x0000_s2536" style="position:absolute;left:7009;top:-779;width:3972;height:348" coordorigin="7009,-779" coordsize="3972,348" path="m7009,-431r3973,l10982,-779r-3973,l7009,-431xe" fillcolor="#2271b1" stroked="f">
              <v:path arrowok="t"/>
            </v:shape>
            <v:shape id="_x0000_s2535" style="position:absolute;left:1147;top:-78;width:10;height:0" coordorigin="1147,-78" coordsize="10,0" path="m1147,-78r10,e" filled="f" strokecolor="#2c8ec5" strokeweight=".58pt">
              <v:path arrowok="t"/>
            </v:shape>
            <v:shape id="_x0000_s2534" style="position:absolute;left:1157;top:-78;width:10;height:0" coordorigin="1157,-78" coordsize="10,0" path="m1157,-78r9,e" filled="f" strokecolor="#2c8ec5" strokeweight=".58pt">
              <v:path arrowok="t"/>
            </v:shape>
            <v:shape id="_x0000_s2533" style="position:absolute;left:1166;top:-78;width:377;height:0" coordorigin="1166,-78" coordsize="377,0" path="m1166,-78r378,e" filled="f" strokecolor="#2c8ec5" strokeweight=".58pt">
              <v:path arrowok="t"/>
            </v:shape>
            <v:shape id="_x0000_s2532" style="position:absolute;left:1544;top:-78;width:10;height:0" coordorigin="1544,-78" coordsize="10,0" path="m1544,-78r9,e" filled="f" strokecolor="#2c8ec5" strokeweight=".58pt">
              <v:path arrowok="t"/>
            </v:shape>
            <v:shape id="_x0000_s2531" style="position:absolute;left:1553;top:-78;width:10;height:0" coordorigin="1553,-78" coordsize="10,0" path="m1553,-78r10,e" filled="f" strokecolor="#2c8ec5" strokeweight=".58pt">
              <v:path arrowok="t"/>
            </v:shape>
            <v:shape id="_x0000_s2530" style="position:absolute;left:1563;top:-78;width:1757;height:0" coordorigin="1563,-78" coordsize="1757,0" path="m1563,-78r1757,e" filled="f" strokecolor="#2c8ec5" strokeweight=".58pt">
              <v:path arrowok="t"/>
            </v:shape>
            <v:shape id="_x0000_s2529" style="position:absolute;left:3320;top:-78;width:10;height:0" coordorigin="3320,-78" coordsize="10,0" path="m3320,-78r9,e" filled="f" strokecolor="#2c8ec5" strokeweight=".58pt">
              <v:path arrowok="t"/>
            </v:shape>
            <v:shape id="_x0000_s2528" style="position:absolute;left:3329;top:-78;width:10;height:0" coordorigin="3329,-78" coordsize="10,0" path="m3329,-78r10,e" filled="f" strokecolor="#2c8ec5" strokeweight=".58pt">
              <v:path arrowok="t"/>
            </v:shape>
            <v:shape id="_x0000_s2527" style="position:absolute;left:3339;top:-78;width:1841;height:0" coordorigin="3339,-78" coordsize="1841,0" path="m3339,-78r1841,e" filled="f" strokecolor="#2c8ec5" strokeweight=".58pt">
              <v:path arrowok="t"/>
            </v:shape>
            <v:shape id="_x0000_s2526" style="position:absolute;left:5180;top:-78;width:10;height:0" coordorigin="5180,-78" coordsize="10,0" path="m5180,-78r10,e" filled="f" strokecolor="#2c8ec5" strokeweight=".58pt">
              <v:path arrowok="t"/>
            </v:shape>
            <v:shape id="_x0000_s2525" style="position:absolute;left:5190;top:-78;width:10;height:0" coordorigin="5190,-78" coordsize="10,0" path="m5190,-78r9,e" filled="f" strokecolor="#2c8ec5" strokeweight=".58pt">
              <v:path arrowok="t"/>
            </v:shape>
            <v:shape id="_x0000_s2524" style="position:absolute;left:5199;top:-78;width:1697;height:0" coordorigin="5199,-78" coordsize="1697,0" path="m5199,-78r1698,e" filled="f" strokecolor="#2c8ec5" strokeweight=".58pt">
              <v:path arrowok="t"/>
            </v:shape>
            <v:shape id="_x0000_s2523" style="position:absolute;left:6897;top:-78;width:10;height:0" coordorigin="6897,-78" coordsize="10,0" path="m6897,-78r9,e" filled="f" strokecolor="#2c8ec5" strokeweight=".58pt">
              <v:path arrowok="t"/>
            </v:shape>
            <v:shape id="_x0000_s2522" style="position:absolute;left:6906;top:-78;width:10;height:0" coordorigin="6906,-78" coordsize="10,0" path="m6906,-78r10,e" filled="f" strokecolor="#2c8ec5" strokeweight=".58pt">
              <v:path arrowok="t"/>
            </v:shape>
            <v:shape id="_x0000_s2521" style="position:absolute;left:6916;top:-78;width:4169;height:0" coordorigin="6916,-78" coordsize="4169,0" path="m6916,-78r4169,e" filled="f" strokecolor="#2c8ec5" strokeweight=".58pt">
              <v:path arrowok="t"/>
            </v:shape>
            <v:shape id="_x0000_s2520" style="position:absolute;left:11085;top:-78;width:10;height:0" coordorigin="11085,-78" coordsize="10,0" path="m11085,-78r10,e" filled="f" strokecolor="#2c8ec5" strokeweight=".58pt">
              <v:path arrowok="t"/>
            </v:shape>
            <v:shape id="_x0000_s2519" style="position:absolute;left:1548;top:-73;width:0;height:1685" coordorigin="1548,-73" coordsize="0,1685" path="m1548,-73r,1685e" filled="f" strokecolor="#5b9bd4" strokeweight=".58pt">
              <v:path arrowok="t"/>
            </v:shape>
            <v:shape id="_x0000_s2518" style="position:absolute;left:3324;top:-73;width:0;height:1685" coordorigin="3324,-73" coordsize="0,1685" path="m3324,-73r,1685e" filled="f" strokecolor="#5b9bd4" strokeweight=".58pt">
              <v:path arrowok="t"/>
            </v:shape>
            <v:shape id="_x0000_s2517" style="position:absolute;left:5185;top:-73;width:0;height:1685" coordorigin="5185,-73" coordsize="0,1685" path="m5185,-73r,1685e" filled="f" strokecolor="#5b9bd4" strokeweight=".58pt">
              <v:path arrowok="t"/>
            </v:shape>
            <v:shape id="_x0000_s2516" style="position:absolute;left:6901;top:-73;width:0;height:1685" coordorigin="6901,-73" coordsize="0,1685" path="m6901,-73r,1685e" filled="f" strokecolor="#5b9bd4" strokeweight=".58pt">
              <v:path arrowok="t"/>
            </v:shape>
            <v:shape id="_x0000_s2515" style="position:absolute;left:11090;top:-73;width:0;height:1685" coordorigin="11090,-73" coordsize="0,1685" path="m11090,-73r,1685e" filled="f" strokecolor="#5b9bd4" strokeweight=".20464mm">
              <v:path arrowok="t"/>
            </v:shape>
            <v:shape id="_x0000_s2514" style="position:absolute;left:1147;top:1617;width:10;height:0" coordorigin="1147,1617" coordsize="10,0" path="m1147,1617r10,e" filled="f" strokecolor="#2c8ec5" strokeweight=".58pt">
              <v:path arrowok="t"/>
            </v:shape>
            <v:shape id="_x0000_s2513" style="position:absolute;left:1157;top:1617;width:387;height:0" coordorigin="1157,1617" coordsize="387,0" path="m1157,1617r387,e" filled="f" strokecolor="#2c8ec5" strokeweight=".58pt">
              <v:path arrowok="t"/>
            </v:shape>
            <v:shape id="_x0000_s2512" style="position:absolute;left:1544;top:1617;width:10;height:0" coordorigin="1544,1617" coordsize="10,0" path="m1544,1617r9,e" filled="f" strokecolor="#2c8ec5" strokeweight=".58pt">
              <v:path arrowok="t"/>
            </v:shape>
            <v:shape id="_x0000_s2511" style="position:absolute;left:1553;top:1617;width:1766;height:0" coordorigin="1553,1617" coordsize="1766,0" path="m1553,1617r1767,e" filled="f" strokecolor="#2c8ec5" strokeweight=".58pt">
              <v:path arrowok="t"/>
            </v:shape>
            <v:shape id="_x0000_s2510" style="position:absolute;left:3320;top:1617;width:10;height:0" coordorigin="3320,1617" coordsize="10,0" path="m3320,1617r9,e" filled="f" strokecolor="#2c8ec5" strokeweight=".58pt">
              <v:path arrowok="t"/>
            </v:shape>
            <v:shape id="_x0000_s2509" style="position:absolute;left:3329;top:1617;width:1851;height:0" coordorigin="3329,1617" coordsize="1851,0" path="m3329,1617r1851,e" filled="f" strokecolor="#2c8ec5" strokeweight=".58pt">
              <v:path arrowok="t"/>
            </v:shape>
            <v:shape id="_x0000_s2508" style="position:absolute;left:5180;top:1617;width:10;height:0" coordorigin="5180,1617" coordsize="10,0" path="m5180,1617r10,e" filled="f" strokecolor="#2c8ec5" strokeweight=".58pt">
              <v:path arrowok="t"/>
            </v:shape>
            <v:shape id="_x0000_s2507" style="position:absolute;left:5190;top:1617;width:1707;height:0" coordorigin="5190,1617" coordsize="1707,0" path="m5190,1617r1707,e" filled="f" strokecolor="#2c8ec5" strokeweight=".58pt">
              <v:path arrowok="t"/>
            </v:shape>
            <v:shape id="_x0000_s2506" style="position:absolute;left:6897;top:1617;width:10;height:0" coordorigin="6897,1617" coordsize="10,0" path="m6897,1617r9,e" filled="f" strokecolor="#2c8ec5" strokeweight=".58pt">
              <v:path arrowok="t"/>
            </v:shape>
            <v:shape id="_x0000_s2505" style="position:absolute;left:6906;top:1617;width:4179;height:0" coordorigin="6906,1617" coordsize="4179,0" path="m6906,1617r4179,e" filled="f" strokecolor="#2c8ec5" strokeweight=".58pt">
              <v:path arrowok="t"/>
            </v:shape>
            <v:shape id="_x0000_s2504" style="position:absolute;left:11085;top:1617;width:10;height:0" coordorigin="11085,1617" coordsize="10,0" path="m11085,1617r10,e" filled="f" strokecolor="#2c8ec5" strokeweight=".58pt">
              <v:path arrowok="t"/>
            </v:shape>
            <v:shape id="_x0000_s2503" style="position:absolute;left:1152;top:-83;width:0;height:2412" coordorigin="1152,-83" coordsize="0,2412" path="m1152,-83r,2413e" filled="f" strokecolor="#5b9bd4" strokeweight=".58pt">
              <v:path arrowok="t"/>
            </v:shape>
            <v:shape id="_x0000_s2502" style="position:absolute;left:1147;top:2325;width:10;height:0" coordorigin="1147,2325" coordsize="10,0" path="m1147,2325r10,e" filled="f" strokecolor="#2c8ec5" strokeweight=".58pt">
              <v:path arrowok="t"/>
            </v:shape>
            <v:shape id="_x0000_s2501" style="position:absolute;left:1157;top:2325;width:387;height:0" coordorigin="1157,2325" coordsize="387,0" path="m1157,2325r387,e" filled="f" strokecolor="#2c8ec5" strokeweight=".58pt">
              <v:path arrowok="t"/>
            </v:shape>
            <v:shape id="_x0000_s2500" style="position:absolute;left:1548;top:1622;width:0;height:698" coordorigin="1548,1622" coordsize="0,698" path="m1548,1622r,698e" filled="f" strokecolor="#5b9bd4" strokeweight=".58pt">
              <v:path arrowok="t"/>
            </v:shape>
            <v:shape id="_x0000_s2499" style="position:absolute;left:1544;top:2325;width:10;height:0" coordorigin="1544,2325" coordsize="10,0" path="m1544,2325r9,e" filled="f" strokecolor="#2c8ec5" strokeweight=".58pt">
              <v:path arrowok="t"/>
            </v:shape>
            <v:shape id="_x0000_s2498" style="position:absolute;left:1553;top:2325;width:1766;height:0" coordorigin="1553,2325" coordsize="1766,0" path="m1553,2325r1767,e" filled="f" strokecolor="#2c8ec5" strokeweight=".58pt">
              <v:path arrowok="t"/>
            </v:shape>
            <v:shape id="_x0000_s2497" style="position:absolute;left:3324;top:1622;width:0;height:698" coordorigin="3324,1622" coordsize="0,698" path="m3324,1622r,698e" filled="f" strokecolor="#5b9bd4" strokeweight=".58pt">
              <v:path arrowok="t"/>
            </v:shape>
            <v:shape id="_x0000_s2496" style="position:absolute;left:3320;top:2325;width:10;height:0" coordorigin="3320,2325" coordsize="10,0" path="m3320,2325r9,e" filled="f" strokecolor="#2c8ec5" strokeweight=".58pt">
              <v:path arrowok="t"/>
            </v:shape>
            <v:shape id="_x0000_s2495" style="position:absolute;left:3329;top:2325;width:1851;height:0" coordorigin="3329,2325" coordsize="1851,0" path="m3329,2325r1851,e" filled="f" strokecolor="#2c8ec5" strokeweight=".58pt">
              <v:path arrowok="t"/>
            </v:shape>
            <v:shape id="_x0000_s2494" style="position:absolute;left:5185;top:1622;width:0;height:698" coordorigin="5185,1622" coordsize="0,698" path="m5185,1622r,698e" filled="f" strokecolor="#5b9bd4" strokeweight=".58pt">
              <v:path arrowok="t"/>
            </v:shape>
            <v:shape id="_x0000_s2493" style="position:absolute;left:5180;top:2325;width:10;height:0" coordorigin="5180,2325" coordsize="10,0" path="m5180,2325r10,e" filled="f" strokecolor="#2c8ec5" strokeweight=".58pt">
              <v:path arrowok="t"/>
            </v:shape>
            <v:shape id="_x0000_s2492" style="position:absolute;left:5190;top:2325;width:1707;height:0" coordorigin="5190,2325" coordsize="1707,0" path="m5190,2325r1707,e" filled="f" strokecolor="#2c8ec5" strokeweight=".58pt">
              <v:path arrowok="t"/>
            </v:shape>
            <v:shape id="_x0000_s2491" style="position:absolute;left:6901;top:1622;width:0;height:698" coordorigin="6901,1622" coordsize="0,698" path="m6901,1622r,698e" filled="f" strokecolor="#5b9bd4" strokeweight=".58pt">
              <v:path arrowok="t"/>
            </v:shape>
            <v:shape id="_x0000_s2490" style="position:absolute;left:6897;top:2325;width:10;height:0" coordorigin="6897,2325" coordsize="10,0" path="m6897,2325r9,e" filled="f" strokecolor="#2c8ec5" strokeweight=".58pt">
              <v:path arrowok="t"/>
            </v:shape>
            <v:shape id="_x0000_s2489" style="position:absolute;left:6906;top:2325;width:4179;height:0" coordorigin="6906,2325" coordsize="4179,0" path="m6906,2325r4179,e" filled="f" strokecolor="#2c8ec5" strokeweight=".58pt">
              <v:path arrowok="t"/>
            </v:shape>
            <v:shape id="_x0000_s2488" style="position:absolute;left:11090;top:1622;width:0;height:708" coordorigin="11090,1622" coordsize="0,708" path="m11090,1622r,708e" filled="f" strokecolor="#5b9bd4" strokeweight=".20464mm">
              <v:path arrowok="t"/>
            </v:shape>
            <v:shape id="_x0000_s2487" style="position:absolute;left:11085;top:2325;width:10;height:0" coordorigin="11085,2325" coordsize="10,0" path="m11085,2325r10,e" filled="f" strokecolor="#2c8ec5" strokeweight=".58pt">
              <v:path arrowok="t"/>
            </v:shape>
            <w10:wrap anchorx="page"/>
          </v:group>
        </w:pict>
      </w:r>
    </w:p>
    <w:p w14:paraId="3848FFB2" w14:textId="77777777" w:rsidR="00B40E29" w:rsidRDefault="00B40E29">
      <w:pPr>
        <w:spacing w:before="19" w:line="220" w:lineRule="exact"/>
        <w:rPr>
          <w:sz w:val="22"/>
          <w:szCs w:val="22"/>
        </w:rPr>
      </w:pPr>
    </w:p>
    <w:p w14:paraId="63861BDD" w14:textId="77777777" w:rsidR="00B40E29" w:rsidRDefault="00B40E29">
      <w:pPr>
        <w:spacing w:before="19" w:line="220" w:lineRule="exact"/>
        <w:rPr>
          <w:sz w:val="22"/>
          <w:szCs w:val="22"/>
        </w:rPr>
      </w:pPr>
    </w:p>
    <w:p w14:paraId="2AE7E313" w14:textId="77777777" w:rsidR="00B40E29" w:rsidRDefault="00B40E29">
      <w:pPr>
        <w:spacing w:before="19" w:line="220" w:lineRule="exact"/>
        <w:rPr>
          <w:sz w:val="22"/>
          <w:szCs w:val="22"/>
        </w:rPr>
        <w:sectPr w:rsidR="00B40E29">
          <w:type w:val="continuous"/>
          <w:pgSz w:w="12240" w:h="15840"/>
          <w:pgMar w:top="1480" w:right="0" w:bottom="280" w:left="0" w:header="720" w:footer="720" w:gutter="0"/>
          <w:cols w:space="720"/>
        </w:sectPr>
      </w:pPr>
    </w:p>
    <w:p w14:paraId="1CFF1810" w14:textId="77777777" w:rsidR="00FC30EF" w:rsidRDefault="00FC30EF">
      <w:pPr>
        <w:spacing w:before="10" w:line="180" w:lineRule="exact"/>
        <w:rPr>
          <w:sz w:val="19"/>
          <w:szCs w:val="19"/>
        </w:rPr>
      </w:pPr>
    </w:p>
    <w:p w14:paraId="014ACE38" w14:textId="77777777" w:rsidR="00FC30EF" w:rsidRDefault="0029446F">
      <w:pPr>
        <w:spacing w:line="240" w:lineRule="exact"/>
        <w:ind w:left="1656" w:right="-56"/>
        <w:rPr>
          <w:sz w:val="24"/>
          <w:szCs w:val="24"/>
        </w:rPr>
      </w:pPr>
      <w:r>
        <w:rPr>
          <w:b/>
          <w:color w:val="FFFFFF"/>
          <w:position w:val="-3"/>
          <w:sz w:val="24"/>
          <w:szCs w:val="24"/>
        </w:rPr>
        <w:t>Exception</w:t>
      </w:r>
    </w:p>
    <w:p w14:paraId="2DD5FADC" w14:textId="77777777" w:rsidR="00FC30EF" w:rsidRDefault="0029446F">
      <w:pPr>
        <w:spacing w:line="160" w:lineRule="exact"/>
        <w:ind w:left="1222" w:right="1376"/>
        <w:jc w:val="center"/>
        <w:rPr>
          <w:sz w:val="24"/>
          <w:szCs w:val="24"/>
        </w:rPr>
      </w:pPr>
      <w:r>
        <w:rPr>
          <w:b/>
          <w:color w:val="FFFFFF"/>
          <w:position w:val="-2"/>
          <w:sz w:val="24"/>
          <w:szCs w:val="24"/>
        </w:rPr>
        <w:t>#</w:t>
      </w:r>
    </w:p>
    <w:p w14:paraId="05058C77" w14:textId="77777777" w:rsidR="00FC30EF" w:rsidRDefault="0029446F">
      <w:pPr>
        <w:spacing w:line="200" w:lineRule="exact"/>
        <w:ind w:left="1656"/>
        <w:rPr>
          <w:sz w:val="24"/>
          <w:szCs w:val="24"/>
        </w:rPr>
      </w:pPr>
      <w:r>
        <w:rPr>
          <w:b/>
          <w:color w:val="FFFFFF"/>
          <w:position w:val="1"/>
          <w:sz w:val="24"/>
          <w:szCs w:val="24"/>
        </w:rPr>
        <w:t>name</w:t>
      </w:r>
    </w:p>
    <w:p w14:paraId="40EA553C" w14:textId="77777777" w:rsidR="00FC30EF" w:rsidRDefault="0029446F">
      <w:pPr>
        <w:spacing w:before="24" w:line="304" w:lineRule="auto"/>
        <w:ind w:right="57"/>
        <w:rPr>
          <w:sz w:val="24"/>
          <w:szCs w:val="24"/>
        </w:rPr>
      </w:pPr>
      <w:r>
        <w:br w:type="column"/>
      </w:r>
      <w:r>
        <w:rPr>
          <w:b/>
          <w:color w:val="FFFFFF"/>
          <w:sz w:val="24"/>
          <w:szCs w:val="24"/>
        </w:rPr>
        <w:t>Step where exception is</w:t>
      </w:r>
    </w:p>
    <w:p w14:paraId="78D4B021" w14:textId="77777777" w:rsidR="00FC30EF" w:rsidRDefault="0029446F">
      <w:pPr>
        <w:spacing w:line="260" w:lineRule="exact"/>
        <w:ind w:right="-56"/>
        <w:rPr>
          <w:sz w:val="24"/>
          <w:szCs w:val="24"/>
        </w:rPr>
      </w:pPr>
      <w:r>
        <w:rPr>
          <w:b/>
          <w:color w:val="FFFFFF"/>
          <w:sz w:val="24"/>
          <w:szCs w:val="24"/>
        </w:rPr>
        <w:t>encountered</w:t>
      </w:r>
    </w:p>
    <w:p w14:paraId="1275D588" w14:textId="77777777" w:rsidR="00FC30EF" w:rsidRDefault="0029446F">
      <w:pPr>
        <w:spacing w:before="5" w:line="160" w:lineRule="exact"/>
        <w:rPr>
          <w:sz w:val="17"/>
          <w:szCs w:val="17"/>
        </w:rPr>
      </w:pPr>
      <w:r>
        <w:br w:type="column"/>
      </w:r>
    </w:p>
    <w:p w14:paraId="4D8D797A" w14:textId="77777777" w:rsidR="00FC30EF" w:rsidRDefault="00FC30EF">
      <w:pPr>
        <w:spacing w:line="200" w:lineRule="exact"/>
      </w:pPr>
    </w:p>
    <w:p w14:paraId="477A2A91" w14:textId="77777777" w:rsidR="00FC30EF" w:rsidRDefault="0029446F" w:rsidP="00B40E29">
      <w:pPr>
        <w:rPr>
          <w:b/>
          <w:color w:val="FFFFFF"/>
          <w:sz w:val="24"/>
          <w:szCs w:val="24"/>
        </w:rPr>
      </w:pPr>
      <w:r w:rsidRPr="00B40E29">
        <w:rPr>
          <w:b/>
          <w:color w:val="FFFFFF"/>
          <w:sz w:val="24"/>
          <w:szCs w:val="24"/>
        </w:rPr>
        <w:t>Parameters     Action to be taken</w:t>
      </w:r>
    </w:p>
    <w:p w14:paraId="34BFD012" w14:textId="77777777" w:rsidR="00B40E29" w:rsidRDefault="00B40E29" w:rsidP="00B40E29">
      <w:pPr>
        <w:rPr>
          <w:b/>
          <w:color w:val="FFFFFF"/>
          <w:sz w:val="24"/>
          <w:szCs w:val="24"/>
        </w:rPr>
      </w:pPr>
    </w:p>
    <w:p w14:paraId="3D9E22BF" w14:textId="77777777" w:rsidR="00B40E29" w:rsidRPr="00B40E29" w:rsidRDefault="00B40E29" w:rsidP="00B40E29">
      <w:pPr>
        <w:rPr>
          <w:sz w:val="24"/>
          <w:szCs w:val="24"/>
        </w:rPr>
        <w:sectPr w:rsidR="00B40E29" w:rsidRPr="00B40E29">
          <w:type w:val="continuous"/>
          <w:pgSz w:w="12240" w:h="15840"/>
          <w:pgMar w:top="1480" w:right="0" w:bottom="280" w:left="0" w:header="720" w:footer="720" w:gutter="0"/>
          <w:cols w:num="3" w:space="720" w:equalWidth="0">
            <w:col w:w="2829" w:space="603"/>
            <w:col w:w="1535" w:space="326"/>
            <w:col w:w="6947"/>
          </w:cols>
        </w:sectPr>
      </w:pPr>
    </w:p>
    <w:p w14:paraId="76A7DBEA" w14:textId="77777777" w:rsidR="00FC30EF" w:rsidRDefault="00FC30EF">
      <w:pPr>
        <w:spacing w:line="200" w:lineRule="exact"/>
      </w:pPr>
    </w:p>
    <w:p w14:paraId="0743AC69" w14:textId="77777777" w:rsidR="00CC0466" w:rsidRDefault="00CC0466" w:rsidP="00B40E29">
      <w:pPr>
        <w:spacing w:line="200" w:lineRule="exact"/>
        <w:ind w:left="1701" w:right="369"/>
      </w:pPr>
    </w:p>
    <w:p w14:paraId="20AC9ABE" w14:textId="4A39E82C" w:rsidR="00B40E29" w:rsidRDefault="00611B88" w:rsidP="00B40E29">
      <w:pPr>
        <w:spacing w:line="200" w:lineRule="exact"/>
        <w:ind w:left="1701" w:right="369"/>
      </w:pPr>
      <w:r>
        <w:t>Business Rule E</w:t>
      </w:r>
      <w:r w:rsidR="00B40E29">
        <w:t>xception.</w:t>
      </w:r>
    </w:p>
    <w:p w14:paraId="18B932E2" w14:textId="77777777" w:rsidR="00FC30EF" w:rsidRDefault="00B40E29" w:rsidP="00611B88">
      <w:pPr>
        <w:spacing w:line="220" w:lineRule="exact"/>
        <w:ind w:left="1276" w:right="-46"/>
        <w:rPr>
          <w:sz w:val="22"/>
          <w:szCs w:val="22"/>
        </w:rPr>
      </w:pPr>
      <w:r>
        <w:rPr>
          <w:sz w:val="22"/>
          <w:szCs w:val="22"/>
        </w:rPr>
        <w:t>1</w:t>
      </w:r>
    </w:p>
    <w:p w14:paraId="13E1C300" w14:textId="77777777" w:rsidR="00FC30EF" w:rsidRDefault="0029446F">
      <w:pPr>
        <w:spacing w:before="3" w:line="160" w:lineRule="exact"/>
        <w:rPr>
          <w:sz w:val="16"/>
          <w:szCs w:val="16"/>
        </w:rPr>
      </w:pPr>
      <w:r>
        <w:br w:type="column"/>
      </w:r>
    </w:p>
    <w:p w14:paraId="570281A2" w14:textId="77777777" w:rsidR="00B40E29" w:rsidRDefault="00B40E29" w:rsidP="00B10F61">
      <w:pPr>
        <w:ind w:right="-53"/>
      </w:pPr>
    </w:p>
    <w:p w14:paraId="16340B41" w14:textId="77777777" w:rsidR="00FC30EF" w:rsidRDefault="00AB72D9" w:rsidP="00B10F61">
      <w:pPr>
        <w:ind w:right="-53"/>
      </w:pPr>
      <w:r>
        <w:rPr>
          <w:noProof/>
        </w:rPr>
        <w:pict w14:anchorId="270CE2D8">
          <v:shape id="_x0000_s3180" type="#_x0000_t202" style="position:absolute;margin-left:173.7pt;margin-top:-14.7pt;width:209.7pt;height:126.75pt;z-index:251687424">
            <v:textbox>
              <w:txbxContent>
                <w:p w14:paraId="6089D171" w14:textId="77777777" w:rsidR="00732FF7" w:rsidRDefault="00732FF7">
                  <w:pPr>
                    <w:rPr>
                      <w:lang w:val="en-IN"/>
                    </w:rPr>
                  </w:pPr>
                  <w:r>
                    <w:rPr>
                      <w:lang w:val="en-IN"/>
                    </w:rPr>
                    <w:t>Prompt Message:</w:t>
                  </w:r>
                </w:p>
                <w:p w14:paraId="2234D510" w14:textId="77777777" w:rsidR="00732FF7" w:rsidRPr="00611B88" w:rsidRDefault="00732FF7">
                  <w:pPr>
                    <w:rPr>
                      <w:lang w:val="en-IN"/>
                    </w:rPr>
                  </w:pPr>
                  <w:r>
                    <w:rPr>
                      <w:lang w:val="en-IN"/>
                    </w:rPr>
                    <w:t>No new candidate data has been added or updated in the excel file.</w:t>
                  </w:r>
                </w:p>
              </w:txbxContent>
            </v:textbox>
          </v:shape>
        </w:pict>
      </w:r>
      <w:r w:rsidR="00656AC8">
        <w:t xml:space="preserve">Reading new </w:t>
      </w:r>
      <w:r w:rsidR="00D46466">
        <w:t xml:space="preserve">candidate </w:t>
      </w:r>
      <w:r w:rsidR="00656AC8">
        <w:t>data from excel.</w:t>
      </w:r>
      <w:r w:rsidR="0029446F">
        <w:br w:type="column"/>
      </w:r>
    </w:p>
    <w:p w14:paraId="65A08990" w14:textId="77777777" w:rsidR="00B40E29" w:rsidRDefault="00B40E29" w:rsidP="00B10F61">
      <w:pPr>
        <w:ind w:right="-53"/>
      </w:pPr>
    </w:p>
    <w:p w14:paraId="5ACA480E" w14:textId="7D0EF868" w:rsidR="00B40E29" w:rsidRPr="00B10F61" w:rsidRDefault="00B40E29" w:rsidP="00B10F61">
      <w:pPr>
        <w:ind w:right="-53"/>
        <w:rPr>
          <w:sz w:val="12"/>
          <w:szCs w:val="12"/>
        </w:rPr>
        <w:sectPr w:rsidR="00B40E29" w:rsidRPr="00B10F61">
          <w:type w:val="continuous"/>
          <w:pgSz w:w="12240" w:h="15840"/>
          <w:pgMar w:top="1480" w:right="0" w:bottom="280" w:left="0" w:header="720" w:footer="720" w:gutter="0"/>
          <w:cols w:num="4" w:space="720" w:equalWidth="0">
            <w:col w:w="3204" w:space="228"/>
            <w:col w:w="1030" w:space="831"/>
            <w:col w:w="1453" w:space="263"/>
            <w:col w:w="5231"/>
          </w:cols>
        </w:sectPr>
      </w:pPr>
      <w:r>
        <w:t xml:space="preserve">If no new candidate data is </w:t>
      </w:r>
      <w:r w:rsidR="00611B88">
        <w:t>added or updated</w:t>
      </w:r>
    </w:p>
    <w:p w14:paraId="1D3B2CC3" w14:textId="77777777" w:rsidR="00FC30EF" w:rsidRDefault="00FC30EF" w:rsidP="00B10F61">
      <w:pPr>
        <w:spacing w:line="180" w:lineRule="exact"/>
        <w:ind w:right="-53"/>
        <w:rPr>
          <w:sz w:val="22"/>
          <w:szCs w:val="22"/>
        </w:rPr>
        <w:sectPr w:rsidR="00FC30EF">
          <w:type w:val="continuous"/>
          <w:pgSz w:w="12240" w:h="15840"/>
          <w:pgMar w:top="1480" w:right="0" w:bottom="280" w:left="0" w:header="720" w:footer="720" w:gutter="0"/>
          <w:cols w:num="2" w:space="720" w:equalWidth="0">
            <w:col w:w="2688" w:space="744"/>
            <w:col w:w="8808"/>
          </w:cols>
        </w:sectPr>
      </w:pPr>
    </w:p>
    <w:p w14:paraId="73A77A7D" w14:textId="4B9DBA57" w:rsidR="00B10F61" w:rsidRDefault="00611B88" w:rsidP="00611B88">
      <w:pPr>
        <w:tabs>
          <w:tab w:val="left" w:pos="1276"/>
          <w:tab w:val="left" w:pos="1701"/>
          <w:tab w:val="left" w:pos="3402"/>
          <w:tab w:val="left" w:pos="5245"/>
        </w:tabs>
        <w:spacing w:before="28" w:line="302" w:lineRule="auto"/>
        <w:ind w:right="1118"/>
        <w:rPr>
          <w:sz w:val="22"/>
          <w:szCs w:val="22"/>
        </w:rPr>
      </w:pPr>
      <w:r>
        <w:rPr>
          <w:sz w:val="22"/>
          <w:szCs w:val="22"/>
        </w:rPr>
        <w:tab/>
      </w:r>
      <w:r>
        <w:rPr>
          <w:sz w:val="22"/>
          <w:szCs w:val="22"/>
        </w:rPr>
        <w:tab/>
      </w:r>
    </w:p>
    <w:p w14:paraId="7B12F602" w14:textId="5C7D5E83" w:rsidR="00656AC8" w:rsidRDefault="00611B88" w:rsidP="00656AC8">
      <w:pPr>
        <w:tabs>
          <w:tab w:val="left" w:pos="1620"/>
          <w:tab w:val="left" w:pos="3402"/>
          <w:tab w:val="left" w:pos="7116"/>
        </w:tabs>
        <w:spacing w:before="28" w:line="302" w:lineRule="auto"/>
        <w:ind w:right="1118"/>
        <w:rPr>
          <w:sz w:val="22"/>
          <w:szCs w:val="22"/>
        </w:rPr>
      </w:pPr>
      <w:r>
        <w:rPr>
          <w:sz w:val="22"/>
          <w:szCs w:val="22"/>
        </w:rPr>
        <w:tab/>
      </w:r>
    </w:p>
    <w:p w14:paraId="21749A72" w14:textId="77777777" w:rsidR="00656AC8" w:rsidRDefault="00611B88" w:rsidP="00656AC8">
      <w:pPr>
        <w:tabs>
          <w:tab w:val="left" w:pos="1620"/>
          <w:tab w:val="left" w:pos="3402"/>
          <w:tab w:val="left" w:pos="7116"/>
        </w:tabs>
        <w:spacing w:before="28" w:line="302" w:lineRule="auto"/>
        <w:ind w:right="1118"/>
        <w:rPr>
          <w:sz w:val="22"/>
          <w:szCs w:val="22"/>
        </w:rPr>
      </w:pPr>
      <w:r>
        <w:rPr>
          <w:sz w:val="22"/>
          <w:szCs w:val="22"/>
        </w:rPr>
        <w:tab/>
      </w:r>
      <w:r w:rsidR="00656AC8">
        <w:rPr>
          <w:sz w:val="22"/>
          <w:szCs w:val="22"/>
        </w:rPr>
        <w:tab/>
      </w:r>
      <w:r w:rsidR="00656AC8">
        <w:rPr>
          <w:sz w:val="22"/>
          <w:szCs w:val="22"/>
        </w:rPr>
        <w:tab/>
      </w:r>
    </w:p>
    <w:p w14:paraId="16CC5CC0" w14:textId="4157A2D6" w:rsidR="00377F5C" w:rsidRDefault="00CC0466" w:rsidP="00D46466">
      <w:pPr>
        <w:tabs>
          <w:tab w:val="left" w:pos="1276"/>
          <w:tab w:val="left" w:pos="1701"/>
          <w:tab w:val="left" w:pos="3540"/>
          <w:tab w:val="left" w:pos="7116"/>
        </w:tabs>
        <w:spacing w:before="28" w:line="302" w:lineRule="auto"/>
        <w:ind w:right="1118"/>
        <w:rPr>
          <w:sz w:val="22"/>
          <w:szCs w:val="22"/>
        </w:rPr>
      </w:pPr>
      <w:r>
        <w:rPr>
          <w:noProof/>
          <w:sz w:val="22"/>
          <w:szCs w:val="22"/>
        </w:rPr>
        <w:pict w14:anchorId="3AF3BC75">
          <v:shape id="_x0000_s3181" type="#_x0000_t202" style="position:absolute;margin-left:259.15pt;margin-top:5.85pt;width:87pt;height:51.5pt;z-index:251688448">
            <v:textbox style="mso-next-textbox:#_x0000_s3181">
              <w:txbxContent>
                <w:p w14:paraId="5BDD751E" w14:textId="77777777" w:rsidR="00732FF7" w:rsidRPr="00656AC8" w:rsidRDefault="00732FF7">
                  <w:pPr>
                    <w:rPr>
                      <w:sz w:val="16"/>
                    </w:rPr>
                  </w:pPr>
                  <w:r w:rsidRPr="00656AC8">
                    <w:rPr>
                      <w:sz w:val="18"/>
                      <w:szCs w:val="22"/>
                    </w:rPr>
                    <w:t>Unable to read excel file or the file is corrupted.</w:t>
                  </w:r>
                </w:p>
              </w:txbxContent>
            </v:textbox>
          </v:shape>
        </w:pict>
      </w:r>
      <w:r w:rsidR="001F3C92">
        <w:rPr>
          <w:noProof/>
          <w:sz w:val="22"/>
          <w:szCs w:val="22"/>
        </w:rPr>
        <w:pict w14:anchorId="78B10AAE">
          <v:shape id="_x0000_s3182" type="#_x0000_t202" style="position:absolute;margin-left:345.3pt;margin-top:5.5pt;width:210.6pt;height:51.85pt;z-index:251689472">
            <v:textbox style="mso-next-textbox:#_x0000_s3182">
              <w:txbxContent>
                <w:p w14:paraId="16698358" w14:textId="77777777" w:rsidR="00732FF7" w:rsidRDefault="00732FF7">
                  <w:pPr>
                    <w:rPr>
                      <w:lang w:val="en-IN"/>
                    </w:rPr>
                  </w:pPr>
                  <w:r>
                    <w:rPr>
                      <w:lang w:val="en-IN"/>
                    </w:rPr>
                    <w:t>Prompt Message:</w:t>
                  </w:r>
                </w:p>
                <w:p w14:paraId="68E08229" w14:textId="77777777" w:rsidR="00732FF7" w:rsidRPr="00D46466" w:rsidRDefault="00732FF7">
                  <w:pPr>
                    <w:rPr>
                      <w:lang w:val="en-IN"/>
                    </w:rPr>
                  </w:pPr>
                  <w:r>
                    <w:rPr>
                      <w:lang w:val="en-IN"/>
                    </w:rPr>
                    <w:t>File might be corrupted or unable to read the file.</w:t>
                  </w:r>
                </w:p>
              </w:txbxContent>
            </v:textbox>
          </v:shape>
        </w:pict>
      </w:r>
      <w:r w:rsidR="001F3C92">
        <w:rPr>
          <w:noProof/>
          <w:sz w:val="22"/>
          <w:szCs w:val="22"/>
        </w:rPr>
        <w:pict w14:anchorId="34674439">
          <v:shape id="_x0000_s3183" type="#_x0000_t202" style="position:absolute;margin-left:165pt;margin-top:5.85pt;width:93.65pt;height:51.1pt;z-index:251690496">
            <v:textbox style="mso-next-textbox:#_x0000_s3183">
              <w:txbxContent>
                <w:p w14:paraId="7708C367" w14:textId="57844D1B" w:rsidR="00732FF7" w:rsidRPr="00D46466" w:rsidRDefault="00732FF7">
                  <w:pPr>
                    <w:rPr>
                      <w:lang w:val="en-IN"/>
                    </w:rPr>
                  </w:pPr>
                  <w:r>
                    <w:rPr>
                      <w:lang w:val="en-IN"/>
                    </w:rPr>
                    <w:t xml:space="preserve">Reading Excel file or while </w:t>
                  </w:r>
                  <w:r w:rsidR="00237E48">
                    <w:rPr>
                      <w:lang w:val="en-IN"/>
                    </w:rPr>
                    <w:t>extracting</w:t>
                  </w:r>
                  <w:r>
                    <w:rPr>
                      <w:lang w:val="en-IN"/>
                    </w:rPr>
                    <w:t xml:space="preserve"> data</w:t>
                  </w:r>
                </w:p>
              </w:txbxContent>
            </v:textbox>
          </v:shape>
        </w:pict>
      </w:r>
      <w:r w:rsidR="00656AC8">
        <w:rPr>
          <w:sz w:val="22"/>
          <w:szCs w:val="22"/>
        </w:rPr>
        <w:tab/>
      </w:r>
    </w:p>
    <w:p w14:paraId="1155DAAA" w14:textId="699AF118" w:rsidR="00656AC8" w:rsidRDefault="00377F5C" w:rsidP="00D46466">
      <w:pPr>
        <w:tabs>
          <w:tab w:val="left" w:pos="1276"/>
          <w:tab w:val="left" w:pos="1701"/>
          <w:tab w:val="left" w:pos="3540"/>
          <w:tab w:val="left" w:pos="7116"/>
        </w:tabs>
        <w:spacing w:before="28" w:line="302" w:lineRule="auto"/>
        <w:ind w:right="1118"/>
        <w:rPr>
          <w:sz w:val="22"/>
          <w:szCs w:val="22"/>
        </w:rPr>
      </w:pPr>
      <w:r>
        <w:rPr>
          <w:sz w:val="22"/>
          <w:szCs w:val="22"/>
        </w:rPr>
        <w:t xml:space="preserve">                       </w:t>
      </w:r>
      <w:r w:rsidR="00D46466">
        <w:rPr>
          <w:sz w:val="22"/>
          <w:szCs w:val="22"/>
        </w:rPr>
        <w:t>2</w:t>
      </w:r>
      <w:r w:rsidR="001F3C92">
        <w:rPr>
          <w:sz w:val="22"/>
          <w:szCs w:val="22"/>
        </w:rPr>
        <w:t xml:space="preserve">     </w:t>
      </w:r>
      <w:r w:rsidR="00237E48">
        <w:rPr>
          <w:sz w:val="22"/>
          <w:szCs w:val="22"/>
        </w:rPr>
        <w:t>System.Exception</w:t>
      </w:r>
      <w:r w:rsidR="00D46466">
        <w:rPr>
          <w:sz w:val="22"/>
          <w:szCs w:val="22"/>
        </w:rPr>
        <w:tab/>
      </w:r>
      <w:r w:rsidR="00D46466">
        <w:rPr>
          <w:sz w:val="22"/>
          <w:szCs w:val="22"/>
        </w:rPr>
        <w:tab/>
      </w:r>
    </w:p>
    <w:p w14:paraId="25B257AB" w14:textId="77777777" w:rsidR="00B10F61" w:rsidRDefault="00B10F61" w:rsidP="00B10F61">
      <w:pPr>
        <w:spacing w:before="28" w:line="302" w:lineRule="auto"/>
        <w:ind w:right="1118"/>
        <w:rPr>
          <w:sz w:val="22"/>
          <w:szCs w:val="22"/>
        </w:rPr>
      </w:pPr>
    </w:p>
    <w:p w14:paraId="45D9FF88" w14:textId="77777777" w:rsidR="00B10F61" w:rsidRDefault="00B10F61" w:rsidP="00B10F61">
      <w:pPr>
        <w:spacing w:before="28" w:line="302" w:lineRule="auto"/>
        <w:ind w:right="1118"/>
        <w:rPr>
          <w:sz w:val="22"/>
          <w:szCs w:val="22"/>
        </w:rPr>
      </w:pPr>
    </w:p>
    <w:p w14:paraId="572CD806" w14:textId="77777777" w:rsidR="00B10F61" w:rsidRDefault="00B10F61" w:rsidP="00B10F61">
      <w:pPr>
        <w:spacing w:before="28" w:line="302" w:lineRule="auto"/>
        <w:ind w:right="1118"/>
        <w:rPr>
          <w:sz w:val="22"/>
          <w:szCs w:val="22"/>
        </w:rPr>
      </w:pPr>
    </w:p>
    <w:p w14:paraId="6E68534A" w14:textId="77777777" w:rsidR="00B10F61" w:rsidRDefault="00B10F61" w:rsidP="00B10F61">
      <w:pPr>
        <w:spacing w:before="28" w:line="302" w:lineRule="auto"/>
        <w:ind w:right="1118"/>
        <w:rPr>
          <w:sz w:val="22"/>
          <w:szCs w:val="22"/>
        </w:rPr>
      </w:pPr>
    </w:p>
    <w:p w14:paraId="33503A6A" w14:textId="77777777" w:rsidR="00B10F61" w:rsidRDefault="00B10F61" w:rsidP="00B10F61">
      <w:pPr>
        <w:spacing w:before="28" w:line="302" w:lineRule="auto"/>
        <w:ind w:right="1118"/>
        <w:rPr>
          <w:sz w:val="22"/>
          <w:szCs w:val="22"/>
        </w:rPr>
      </w:pPr>
    </w:p>
    <w:p w14:paraId="27DDCA27" w14:textId="77777777" w:rsidR="00B10F61" w:rsidRDefault="00B10F61" w:rsidP="00B10F61">
      <w:pPr>
        <w:spacing w:before="28" w:line="302" w:lineRule="auto"/>
        <w:ind w:right="1118"/>
        <w:rPr>
          <w:sz w:val="22"/>
          <w:szCs w:val="22"/>
        </w:rPr>
      </w:pPr>
    </w:p>
    <w:p w14:paraId="02A10540" w14:textId="512B3B42" w:rsidR="00A93868" w:rsidRDefault="00A93868" w:rsidP="00B10F61">
      <w:pPr>
        <w:spacing w:before="28" w:line="302" w:lineRule="auto"/>
        <w:ind w:right="1118"/>
        <w:rPr>
          <w:sz w:val="22"/>
          <w:szCs w:val="22"/>
        </w:rPr>
      </w:pPr>
    </w:p>
    <w:p w14:paraId="028D3F41" w14:textId="77777777" w:rsidR="001F3C92" w:rsidRDefault="001F3C92" w:rsidP="00B10F61">
      <w:pPr>
        <w:spacing w:before="28" w:line="302" w:lineRule="auto"/>
        <w:ind w:right="1118"/>
        <w:rPr>
          <w:sz w:val="22"/>
          <w:szCs w:val="22"/>
        </w:rPr>
      </w:pPr>
    </w:p>
    <w:p w14:paraId="76531BDF" w14:textId="77777777" w:rsidR="00B10F61" w:rsidRDefault="00B10F61" w:rsidP="00B10F61">
      <w:pPr>
        <w:spacing w:before="28" w:line="302" w:lineRule="auto"/>
        <w:ind w:right="1118"/>
        <w:rPr>
          <w:sz w:val="22"/>
          <w:szCs w:val="22"/>
        </w:rPr>
      </w:pPr>
    </w:p>
    <w:p w14:paraId="6D613FFC" w14:textId="77777777" w:rsidR="00B10F61" w:rsidRDefault="00B10F61" w:rsidP="00B10F61">
      <w:pPr>
        <w:spacing w:before="28" w:line="302" w:lineRule="auto"/>
        <w:ind w:right="1118"/>
        <w:rPr>
          <w:sz w:val="22"/>
          <w:szCs w:val="22"/>
        </w:rPr>
        <w:sectPr w:rsidR="00B10F61">
          <w:type w:val="continuous"/>
          <w:pgSz w:w="12240" w:h="15840"/>
          <w:pgMar w:top="1480" w:right="0" w:bottom="280" w:left="0" w:header="720" w:footer="720" w:gutter="0"/>
          <w:cols w:space="720"/>
        </w:sectPr>
      </w:pPr>
    </w:p>
    <w:p w14:paraId="46E08EC6" w14:textId="77777777" w:rsidR="00123765" w:rsidRDefault="00123765" w:rsidP="00123765">
      <w:pPr>
        <w:spacing w:line="200" w:lineRule="exact"/>
        <w:ind w:left="1134"/>
      </w:pPr>
    </w:p>
    <w:p w14:paraId="2FD20EE2" w14:textId="77777777" w:rsidR="00FC30EF" w:rsidRPr="00DE07D3" w:rsidRDefault="00123765" w:rsidP="00123765">
      <w:pPr>
        <w:spacing w:line="480" w:lineRule="auto"/>
        <w:ind w:left="1134"/>
        <w:rPr>
          <w:rFonts w:ascii="Arial" w:hAnsi="Arial" w:cs="Arial"/>
          <w:color w:val="0070C0"/>
        </w:rPr>
      </w:pPr>
      <w:r w:rsidRPr="00DE07D3">
        <w:rPr>
          <w:rFonts w:ascii="Arial" w:hAnsi="Arial" w:cs="Arial"/>
          <w:color w:val="0070C0"/>
          <w:sz w:val="52"/>
        </w:rPr>
        <w:t>2.5 Error Mapping and Handling</w:t>
      </w:r>
    </w:p>
    <w:p w14:paraId="2891BC7C" w14:textId="77777777" w:rsidR="00FC30EF" w:rsidRPr="00CF1071" w:rsidRDefault="0029446F">
      <w:pPr>
        <w:spacing w:before="28" w:line="302" w:lineRule="auto"/>
        <w:ind w:left="1152" w:right="1120"/>
        <w:rPr>
          <w:sz w:val="22"/>
          <w:szCs w:val="22"/>
        </w:rPr>
      </w:pPr>
      <w:r w:rsidRPr="00CF1071">
        <w:rPr>
          <w:sz w:val="22"/>
          <w:szCs w:val="22"/>
        </w:rPr>
        <w:t>A comprehensive list of all the errors, warnings, or notifications should be consolidated here with the description and action to be taken by the Robot in each case.</w:t>
      </w:r>
    </w:p>
    <w:p w14:paraId="79F8A65A" w14:textId="77777777" w:rsidR="00FC30EF" w:rsidRPr="00CF1071" w:rsidRDefault="00FC30EF">
      <w:pPr>
        <w:spacing w:before="3" w:line="160" w:lineRule="exact"/>
        <w:rPr>
          <w:sz w:val="16"/>
          <w:szCs w:val="16"/>
        </w:rPr>
      </w:pPr>
    </w:p>
    <w:p w14:paraId="5312CB92" w14:textId="77777777" w:rsidR="00FC30EF" w:rsidRPr="00CF1071" w:rsidRDefault="0029446F">
      <w:pPr>
        <w:ind w:left="1152"/>
        <w:rPr>
          <w:sz w:val="22"/>
          <w:szCs w:val="22"/>
        </w:rPr>
      </w:pPr>
      <w:r w:rsidRPr="00CF1071">
        <w:rPr>
          <w:sz w:val="22"/>
          <w:szCs w:val="22"/>
        </w:rPr>
        <w:t>The errors identified in the automation process can be classified according to the table below.</w:t>
      </w:r>
    </w:p>
    <w:p w14:paraId="13188A11" w14:textId="77777777" w:rsidR="00FC30EF" w:rsidRDefault="00FC30EF">
      <w:pPr>
        <w:spacing w:line="200" w:lineRule="exact"/>
      </w:pPr>
    </w:p>
    <w:p w14:paraId="2F75627A" w14:textId="77777777" w:rsidR="00FC30EF" w:rsidRDefault="00FC30EF">
      <w:pPr>
        <w:spacing w:line="200" w:lineRule="exact"/>
      </w:pPr>
    </w:p>
    <w:p w14:paraId="454FB3EB" w14:textId="77777777" w:rsidR="00FC30EF" w:rsidRDefault="00FC30EF">
      <w:pPr>
        <w:spacing w:before="15" w:line="220" w:lineRule="exact"/>
        <w:rPr>
          <w:sz w:val="22"/>
          <w:szCs w:val="22"/>
        </w:rPr>
      </w:pPr>
    </w:p>
    <w:p w14:paraId="1DB610CB" w14:textId="77777777" w:rsidR="00FC30EF" w:rsidRDefault="0029446F">
      <w:pPr>
        <w:spacing w:before="24" w:line="260" w:lineRule="exact"/>
        <w:ind w:left="1253"/>
        <w:rPr>
          <w:sz w:val="24"/>
          <w:szCs w:val="24"/>
        </w:rPr>
      </w:pPr>
      <w:r>
        <w:rPr>
          <w:b/>
          <w:color w:val="FFFFFF"/>
          <w:sz w:val="24"/>
          <w:szCs w:val="24"/>
        </w:rPr>
        <w:t>Area               Known                                                Unknown</w:t>
      </w:r>
    </w:p>
    <w:p w14:paraId="6CAF0E17" w14:textId="77777777" w:rsidR="00FC30EF" w:rsidRDefault="00FC30EF">
      <w:pPr>
        <w:spacing w:before="3" w:line="180" w:lineRule="exact"/>
        <w:rPr>
          <w:sz w:val="19"/>
          <w:szCs w:val="19"/>
        </w:rPr>
        <w:sectPr w:rsidR="00FC30EF">
          <w:pgSz w:w="12240" w:h="15840"/>
          <w:pgMar w:top="1360" w:right="0" w:bottom="280" w:left="0" w:header="0" w:footer="756" w:gutter="0"/>
          <w:cols w:space="720"/>
        </w:sectPr>
      </w:pPr>
    </w:p>
    <w:p w14:paraId="12BC7A1A" w14:textId="77777777" w:rsidR="00FC30EF" w:rsidRDefault="00FC30EF">
      <w:pPr>
        <w:spacing w:before="10" w:line="140" w:lineRule="exact"/>
        <w:rPr>
          <w:sz w:val="14"/>
          <w:szCs w:val="14"/>
        </w:rPr>
      </w:pPr>
    </w:p>
    <w:p w14:paraId="63A4E0BB" w14:textId="77777777" w:rsidR="00FC30EF" w:rsidRDefault="00FC30EF">
      <w:pPr>
        <w:spacing w:line="200" w:lineRule="exact"/>
      </w:pPr>
    </w:p>
    <w:p w14:paraId="474E42FF" w14:textId="77777777" w:rsidR="00FC30EF" w:rsidRDefault="0029446F">
      <w:pPr>
        <w:ind w:left="1253" w:right="-53"/>
        <w:rPr>
          <w:sz w:val="22"/>
          <w:szCs w:val="22"/>
        </w:rPr>
      </w:pPr>
      <w:r>
        <w:rPr>
          <w:b/>
          <w:color w:val="797979"/>
          <w:sz w:val="22"/>
          <w:szCs w:val="22"/>
        </w:rPr>
        <w:t>Technology</w:t>
      </w:r>
    </w:p>
    <w:p w14:paraId="206CFB0B" w14:textId="2F574188" w:rsidR="00FC30EF" w:rsidRPr="00377F5C" w:rsidRDefault="0029446F">
      <w:pPr>
        <w:spacing w:before="28"/>
        <w:ind w:right="-53"/>
        <w:rPr>
          <w:sz w:val="22"/>
          <w:szCs w:val="22"/>
        </w:rPr>
      </w:pPr>
      <w:r>
        <w:br w:type="column"/>
      </w:r>
      <w:r w:rsidR="00377F5C">
        <w:t xml:space="preserve"> </w:t>
      </w:r>
      <w:r w:rsidRPr="00377F5C">
        <w:rPr>
          <w:sz w:val="22"/>
          <w:szCs w:val="22"/>
        </w:rPr>
        <w:t>Previously encountered situation</w:t>
      </w:r>
    </w:p>
    <w:p w14:paraId="0FE796A3" w14:textId="77777777" w:rsidR="00FC30EF" w:rsidRDefault="00AB72D9">
      <w:pPr>
        <w:spacing w:before="1" w:line="320" w:lineRule="atLeast"/>
        <w:ind w:right="422"/>
        <w:rPr>
          <w:sz w:val="22"/>
          <w:szCs w:val="22"/>
        </w:rPr>
      </w:pPr>
      <w:r w:rsidRPr="00377F5C">
        <w:pict w14:anchorId="3391A919">
          <v:group id="_x0000_s2411" style="position:absolute;margin-left:56.7pt;margin-top:-46.6pt;width:497.95pt;height:81.2pt;z-index:-251654656;mso-position-horizontal-relative:page" coordorigin="1134,-932" coordsize="9959,1624">
            <v:shape id="_x0000_s2438" style="position:absolute;left:1145;top:-922;width:1464;height:629" coordorigin="1145,-922" coordsize="1464,629" path="m2609,-293r,-629l1145,-922r,629l2609,-293xe" fillcolor="#2271b1" stroked="f">
              <v:path arrowok="t"/>
            </v:shape>
            <v:shape id="_x0000_s2437" style="position:absolute;left:1253;top:-783;width:1248;height:350" coordorigin="1253,-783" coordsize="1248,350" path="m1253,-432r1248,l2501,-783r-1248,l1253,-432xe" fillcolor="#2271b1" stroked="f">
              <v:path arrowok="t"/>
            </v:shape>
            <v:shape id="_x0000_s2436" style="position:absolute;left:2609;top:-922;width:3713;height:629" coordorigin="2609,-922" coordsize="3713,629" path="m2609,-293r3713,l6322,-922r-3713,l2609,-293xe" fillcolor="#2271b1" stroked="f">
              <v:path arrowok="t"/>
            </v:shape>
            <v:shape id="_x0000_s2435" style="position:absolute;left:2717;top:-783;width:3497;height:350" coordorigin="2717,-783" coordsize="3497,350" path="m2717,-432r3497,l6214,-783r-3497,l2717,-432xe" fillcolor="#2271b1" stroked="f">
              <v:path arrowok="t"/>
            </v:shape>
            <v:shape id="_x0000_s2434" style="position:absolute;left:6323;top:-922;width:4760;height:629" coordorigin="6323,-922" coordsize="4760,629" path="m6323,-293r4760,l11083,-922r-4760,l6323,-293xe" fillcolor="#2271b1" stroked="f">
              <v:path arrowok="t"/>
            </v:shape>
            <v:shape id="_x0000_s2433" style="position:absolute;left:6431;top:-783;width:4544;height:350" coordorigin="6431,-783" coordsize="4544,350" path="m6431,-432r4544,l10975,-783r-4544,l6431,-432xe" fillcolor="#2271b1" stroked="f">
              <v:path arrowok="t"/>
            </v:shape>
            <v:shape id="_x0000_s2432" style="position:absolute;left:1140;top:-288;width:10;height:0" coordorigin="1140,-288" coordsize="10,0" path="m1140,-288r10,e" filled="f" strokecolor="#2c8ec5" strokeweight=".58pt">
              <v:path arrowok="t"/>
            </v:shape>
            <v:shape id="_x0000_s2431" style="position:absolute;left:1150;top:-288;width:10;height:0" coordorigin="1150,-288" coordsize="10,0" path="m1150,-288r9,e" filled="f" strokecolor="#2c8ec5" strokeweight=".58pt">
              <v:path arrowok="t"/>
            </v:shape>
            <v:shape id="_x0000_s2430" style="position:absolute;left:1159;top:-288;width:1445;height:0" coordorigin="1159,-288" coordsize="1445,0" path="m1159,-288r1445,e" filled="f" strokecolor="#2c8ec5" strokeweight=".58pt">
              <v:path arrowok="t"/>
            </v:shape>
            <v:shape id="_x0000_s2429" style="position:absolute;left:2604;top:-288;width:10;height:0" coordorigin="2604,-288" coordsize="10,0" path="m2604,-288r10,e" filled="f" strokecolor="#2c8ec5" strokeweight=".58pt">
              <v:path arrowok="t"/>
            </v:shape>
            <v:shape id="_x0000_s2428" style="position:absolute;left:2614;top:-288;width:10;height:0" coordorigin="2614,-288" coordsize="10,0" path="m2614,-288r10,e" filled="f" strokecolor="#2c8ec5" strokeweight=".58pt">
              <v:path arrowok="t"/>
            </v:shape>
            <v:shape id="_x0000_s2427" style="position:absolute;left:2624;top:-288;width:3694;height:0" coordorigin="2624,-288" coordsize="3694,0" path="m2624,-288r3694,e" filled="f" strokecolor="#2c8ec5" strokeweight=".58pt">
              <v:path arrowok="t"/>
            </v:shape>
            <v:shape id="_x0000_s2426" style="position:absolute;left:6318;top:-288;width:10;height:0" coordorigin="6318,-288" coordsize="10,0" path="m6318,-288r9,e" filled="f" strokecolor="#2c8ec5" strokeweight=".58pt">
              <v:path arrowok="t"/>
            </v:shape>
            <v:shape id="_x0000_s2425" style="position:absolute;left:6327;top:-288;width:10;height:0" coordorigin="6327,-288" coordsize="10,0" path="m6327,-288r10,e" filled="f" strokecolor="#2c8ec5" strokeweight=".58pt">
              <v:path arrowok="t"/>
            </v:shape>
            <v:shape id="_x0000_s2424" style="position:absolute;left:6337;top:-288;width:4741;height:0" coordorigin="6337,-288" coordsize="4741,0" path="m6337,-288r4741,e" filled="f" strokecolor="#2c8ec5" strokeweight=".58pt">
              <v:path arrowok="t"/>
            </v:shape>
            <v:shape id="_x0000_s2423" style="position:absolute;left:11078;top:-288;width:10;height:0" coordorigin="11078,-288" coordsize="10,0" path="m11078,-288r10,e" filled="f" strokecolor="#2c8ec5" strokeweight=".58pt">
              <v:path arrowok="t"/>
            </v:shape>
            <v:shape id="_x0000_s2422" style="position:absolute;left:1145;top:-293;width:0;height:980" coordorigin="1145,-293" coordsize="0,980" path="m1145,-293r,980e" filled="f" strokecolor="#5b9bd4" strokeweight=".58pt">
              <v:path arrowok="t"/>
            </v:shape>
            <v:shape id="_x0000_s2421" style="position:absolute;left:1140;top:682;width:10;height:0" coordorigin="1140,682" coordsize="10,0" path="m1140,682r10,e" filled="f" strokecolor="#2c8ec5" strokeweight=".58pt">
              <v:path arrowok="t"/>
            </v:shape>
            <v:shape id="_x0000_s2420" style="position:absolute;left:1150;top:682;width:1455;height:0" coordorigin="1150,682" coordsize="1455,0" path="m1150,682r1454,e" filled="f" strokecolor="#2c8ec5" strokeweight=".58pt">
              <v:path arrowok="t"/>
            </v:shape>
            <v:shape id="_x0000_s2419" style="position:absolute;left:2609;top:-283;width:0;height:960" coordorigin="2609,-283" coordsize="0,960" path="m2609,-283r,960e" filled="f" strokecolor="#5b9bd4" strokeweight=".58pt">
              <v:path arrowok="t"/>
            </v:shape>
            <v:shape id="_x0000_s2418" style="position:absolute;left:2604;top:682;width:10;height:0" coordorigin="2604,682" coordsize="10,0" path="m2604,682r10,e" filled="f" strokecolor="#2c8ec5" strokeweight=".58pt">
              <v:path arrowok="t"/>
            </v:shape>
            <v:shape id="_x0000_s2417" style="position:absolute;left:2614;top:682;width:3704;height:0" coordorigin="2614,682" coordsize="3704,0" path="m2614,682r3704,e" filled="f" strokecolor="#2c8ec5" strokeweight=".58pt">
              <v:path arrowok="t"/>
            </v:shape>
            <v:shape id="_x0000_s2416" style="position:absolute;left:6323;top:-283;width:0;height:960" coordorigin="6323,-283" coordsize="0,960" path="m6323,-283r,960e" filled="f" strokecolor="#5b9bd4" strokeweight=".58pt">
              <v:path arrowok="t"/>
            </v:shape>
            <v:shape id="_x0000_s2415" style="position:absolute;left:6318;top:682;width:10;height:0" coordorigin="6318,682" coordsize="10,0" path="m6318,682r9,e" filled="f" strokecolor="#2c8ec5" strokeweight=".58pt">
              <v:path arrowok="t"/>
            </v:shape>
            <v:shape id="_x0000_s2414" style="position:absolute;left:6327;top:682;width:4751;height:0" coordorigin="6327,682" coordsize="4751,0" path="m6327,682r4751,e" filled="f" strokecolor="#2c8ec5" strokeweight=".58pt">
              <v:path arrowok="t"/>
            </v:shape>
            <v:shape id="_x0000_s2413" style="position:absolute;left:11083;top:-283;width:0;height:970" coordorigin="11083,-283" coordsize="0,970" path="m11083,-283r,970e" filled="f" strokecolor="#5b9bd4" strokeweight=".58pt">
              <v:path arrowok="t"/>
            </v:shape>
            <v:shape id="_x0000_s2412" style="position:absolute;left:11078;top:682;width:10;height:0" coordorigin="11078,682" coordsize="10,0" path="m11078,682r10,e" filled="f" strokecolor="#2c8ec5" strokeweight=".58pt">
              <v:path arrowok="t"/>
            </v:shape>
            <w10:wrap anchorx="page"/>
          </v:group>
        </w:pict>
      </w:r>
      <w:r w:rsidR="0029446F" w:rsidRPr="00377F5C">
        <w:rPr>
          <w:sz w:val="22"/>
          <w:szCs w:val="22"/>
        </w:rPr>
        <w:t>-  action plan or workaround available.</w:t>
      </w:r>
    </w:p>
    <w:p w14:paraId="428AA330" w14:textId="77777777" w:rsidR="00FC30EF" w:rsidRPr="00377F5C" w:rsidRDefault="0029446F">
      <w:pPr>
        <w:spacing w:before="28" w:line="305" w:lineRule="auto"/>
        <w:ind w:right="1597"/>
        <w:rPr>
          <w:sz w:val="22"/>
          <w:szCs w:val="22"/>
        </w:rPr>
      </w:pPr>
      <w:r>
        <w:br w:type="column"/>
      </w:r>
      <w:r w:rsidRPr="00377F5C">
        <w:rPr>
          <w:sz w:val="22"/>
          <w:szCs w:val="22"/>
        </w:rPr>
        <w:t>A situation never encountered before, or may happened independent of the</w:t>
      </w:r>
    </w:p>
    <w:p w14:paraId="5BA33636" w14:textId="77777777" w:rsidR="00FC30EF" w:rsidRPr="00377F5C" w:rsidRDefault="0029446F">
      <w:pPr>
        <w:rPr>
          <w:sz w:val="22"/>
          <w:szCs w:val="22"/>
        </w:rPr>
        <w:sectPr w:rsidR="00FC30EF" w:rsidRPr="00377F5C">
          <w:type w:val="continuous"/>
          <w:pgSz w:w="12240" w:h="15840"/>
          <w:pgMar w:top="1480" w:right="0" w:bottom="280" w:left="0" w:header="720" w:footer="720" w:gutter="0"/>
          <w:cols w:num="3" w:space="720" w:equalWidth="0">
            <w:col w:w="2502" w:space="215"/>
            <w:col w:w="3376" w:space="337"/>
            <w:col w:w="5810"/>
          </w:cols>
        </w:sectPr>
      </w:pPr>
      <w:r w:rsidRPr="00377F5C">
        <w:rPr>
          <w:sz w:val="22"/>
          <w:szCs w:val="22"/>
        </w:rPr>
        <w:t>applications used in the process.</w:t>
      </w:r>
    </w:p>
    <w:p w14:paraId="1F63A44A" w14:textId="77777777" w:rsidR="00FC30EF" w:rsidRDefault="00FC30EF">
      <w:pPr>
        <w:spacing w:before="8" w:line="120" w:lineRule="exact"/>
        <w:rPr>
          <w:sz w:val="12"/>
          <w:szCs w:val="12"/>
        </w:rPr>
      </w:pPr>
    </w:p>
    <w:p w14:paraId="4CA26939" w14:textId="77777777" w:rsidR="00FC30EF" w:rsidRDefault="00FC30EF">
      <w:pPr>
        <w:spacing w:line="200" w:lineRule="exact"/>
      </w:pPr>
    </w:p>
    <w:p w14:paraId="0DAB8E58" w14:textId="77777777" w:rsidR="00FC30EF" w:rsidRDefault="00FC30EF">
      <w:pPr>
        <w:spacing w:line="200" w:lineRule="exact"/>
      </w:pPr>
    </w:p>
    <w:p w14:paraId="09808942" w14:textId="77777777" w:rsidR="00FC30EF" w:rsidRPr="00CF1071" w:rsidRDefault="0029446F">
      <w:pPr>
        <w:spacing w:before="28" w:line="302" w:lineRule="auto"/>
        <w:ind w:left="1152" w:right="1118"/>
        <w:rPr>
          <w:sz w:val="22"/>
          <w:szCs w:val="22"/>
        </w:rPr>
      </w:pPr>
      <w:r w:rsidRPr="00CF1071">
        <w:rPr>
          <w:sz w:val="22"/>
          <w:szCs w:val="22"/>
        </w:rPr>
        <w:t>Based on the above criteria, the table below should reflect all the identifiable errors in the process, and map the expected action of the Robot in each case.</w:t>
      </w:r>
    </w:p>
    <w:p w14:paraId="231E60CD" w14:textId="77777777" w:rsidR="00FC30EF" w:rsidRPr="00CF1071" w:rsidRDefault="00FC30EF">
      <w:pPr>
        <w:spacing w:before="3" w:line="160" w:lineRule="exact"/>
        <w:rPr>
          <w:sz w:val="16"/>
          <w:szCs w:val="16"/>
        </w:rPr>
      </w:pPr>
    </w:p>
    <w:p w14:paraId="5F74584F" w14:textId="77777777" w:rsidR="00FC30EF" w:rsidRPr="00CF1071" w:rsidRDefault="0029446F">
      <w:pPr>
        <w:ind w:left="1152"/>
        <w:rPr>
          <w:sz w:val="22"/>
          <w:szCs w:val="22"/>
        </w:rPr>
      </w:pPr>
      <w:r w:rsidRPr="00CF1071">
        <w:rPr>
          <w:sz w:val="22"/>
          <w:szCs w:val="22"/>
        </w:rPr>
        <w:t>Insert as many rows as required in the table, to capture all the errors in a comprehensive list.</w:t>
      </w:r>
    </w:p>
    <w:p w14:paraId="0D6CC59D" w14:textId="77777777" w:rsidR="00FC30EF" w:rsidRDefault="00FC30EF">
      <w:pPr>
        <w:spacing w:before="7" w:line="180" w:lineRule="exact"/>
        <w:rPr>
          <w:sz w:val="18"/>
          <w:szCs w:val="18"/>
        </w:rPr>
      </w:pPr>
    </w:p>
    <w:p w14:paraId="20E5D5A1" w14:textId="77777777" w:rsidR="00A93868" w:rsidRDefault="00A93868">
      <w:pPr>
        <w:spacing w:line="200" w:lineRule="exact"/>
      </w:pPr>
    </w:p>
    <w:tbl>
      <w:tblPr>
        <w:tblStyle w:val="TableGrid"/>
        <w:tblpPr w:leftFromText="180" w:rightFromText="180" w:vertAnchor="text" w:horzAnchor="margin" w:tblpXSpec="center" w:tblpY="58"/>
        <w:tblW w:w="0" w:type="auto"/>
        <w:tblLook w:val="04A0" w:firstRow="1" w:lastRow="0" w:firstColumn="1" w:lastColumn="0" w:noHBand="0" w:noVBand="1"/>
      </w:tblPr>
      <w:tblGrid>
        <w:gridCol w:w="392"/>
        <w:gridCol w:w="1701"/>
        <w:gridCol w:w="1843"/>
        <w:gridCol w:w="2551"/>
        <w:gridCol w:w="3544"/>
      </w:tblGrid>
      <w:tr w:rsidR="00554EE5" w14:paraId="254A7A12" w14:textId="77777777" w:rsidTr="00554EE5">
        <w:trPr>
          <w:trHeight w:val="838"/>
        </w:trPr>
        <w:tc>
          <w:tcPr>
            <w:tcW w:w="392" w:type="dxa"/>
            <w:shd w:val="clear" w:color="auto" w:fill="0070C0"/>
          </w:tcPr>
          <w:p w14:paraId="2C4140CE" w14:textId="77777777" w:rsidR="00BC1ED3" w:rsidRDefault="00BC1ED3" w:rsidP="00554EE5">
            <w:pPr>
              <w:spacing w:line="276" w:lineRule="auto"/>
              <w:jc w:val="center"/>
              <w:rPr>
                <w:b/>
                <w:color w:val="FFFFFF" w:themeColor="background1"/>
              </w:rPr>
            </w:pPr>
          </w:p>
          <w:p w14:paraId="5E5FE4F8" w14:textId="77777777" w:rsidR="00554EE5" w:rsidRPr="00554EE5" w:rsidRDefault="00554EE5" w:rsidP="00BC1ED3">
            <w:pPr>
              <w:spacing w:line="276" w:lineRule="auto"/>
              <w:rPr>
                <w:b/>
                <w:color w:val="FFFFFF" w:themeColor="background1"/>
              </w:rPr>
            </w:pPr>
            <w:r w:rsidRPr="00554EE5">
              <w:rPr>
                <w:b/>
                <w:color w:val="FFFFFF" w:themeColor="background1"/>
              </w:rPr>
              <w:t>#</w:t>
            </w:r>
          </w:p>
        </w:tc>
        <w:tc>
          <w:tcPr>
            <w:tcW w:w="1701" w:type="dxa"/>
            <w:shd w:val="clear" w:color="auto" w:fill="0070C0"/>
          </w:tcPr>
          <w:p w14:paraId="1FDFD889" w14:textId="77777777" w:rsidR="00554EE5" w:rsidRDefault="00554EE5" w:rsidP="00554EE5">
            <w:pPr>
              <w:spacing w:line="276" w:lineRule="auto"/>
              <w:jc w:val="center"/>
              <w:rPr>
                <w:b/>
                <w:color w:val="FFFFFF" w:themeColor="background1"/>
              </w:rPr>
            </w:pPr>
          </w:p>
          <w:p w14:paraId="6982BC76" w14:textId="77777777" w:rsidR="00554EE5" w:rsidRPr="00554EE5" w:rsidRDefault="00554EE5" w:rsidP="00554EE5">
            <w:pPr>
              <w:spacing w:line="276" w:lineRule="auto"/>
              <w:jc w:val="center"/>
              <w:rPr>
                <w:b/>
                <w:color w:val="FFFFFF" w:themeColor="background1"/>
              </w:rPr>
            </w:pPr>
            <w:r w:rsidRPr="00554EE5">
              <w:rPr>
                <w:b/>
                <w:color w:val="FFFFFF" w:themeColor="background1"/>
              </w:rPr>
              <w:t>Error Name</w:t>
            </w:r>
          </w:p>
        </w:tc>
        <w:tc>
          <w:tcPr>
            <w:tcW w:w="1843" w:type="dxa"/>
            <w:shd w:val="clear" w:color="auto" w:fill="0070C0"/>
          </w:tcPr>
          <w:p w14:paraId="5784D9A6" w14:textId="77777777" w:rsidR="00554EE5" w:rsidRDefault="00554EE5" w:rsidP="00554EE5">
            <w:pPr>
              <w:spacing w:line="276" w:lineRule="auto"/>
              <w:jc w:val="center"/>
              <w:rPr>
                <w:b/>
                <w:color w:val="FFFFFF" w:themeColor="background1"/>
              </w:rPr>
            </w:pPr>
          </w:p>
          <w:p w14:paraId="1E9EACE5" w14:textId="77777777" w:rsidR="00554EE5" w:rsidRDefault="00554EE5" w:rsidP="00554EE5">
            <w:pPr>
              <w:spacing w:line="276" w:lineRule="auto"/>
              <w:jc w:val="center"/>
              <w:rPr>
                <w:b/>
                <w:color w:val="FFFFFF" w:themeColor="background1"/>
              </w:rPr>
            </w:pPr>
            <w:r w:rsidRPr="00554EE5">
              <w:rPr>
                <w:b/>
                <w:color w:val="FFFFFF" w:themeColor="background1"/>
              </w:rPr>
              <w:t>Step where error is encountered</w:t>
            </w:r>
          </w:p>
          <w:p w14:paraId="485B7CC5" w14:textId="77777777" w:rsidR="00554EE5" w:rsidRPr="00554EE5" w:rsidRDefault="00554EE5" w:rsidP="00554EE5">
            <w:pPr>
              <w:spacing w:line="276" w:lineRule="auto"/>
              <w:jc w:val="center"/>
              <w:rPr>
                <w:b/>
                <w:color w:val="FFFFFF" w:themeColor="background1"/>
              </w:rPr>
            </w:pPr>
          </w:p>
        </w:tc>
        <w:tc>
          <w:tcPr>
            <w:tcW w:w="2551" w:type="dxa"/>
            <w:shd w:val="clear" w:color="auto" w:fill="0070C0"/>
          </w:tcPr>
          <w:p w14:paraId="78CE7884" w14:textId="77777777" w:rsidR="00554EE5" w:rsidRDefault="00554EE5" w:rsidP="00554EE5">
            <w:pPr>
              <w:spacing w:line="276" w:lineRule="auto"/>
              <w:jc w:val="center"/>
              <w:rPr>
                <w:b/>
                <w:color w:val="FFFFFF" w:themeColor="background1"/>
              </w:rPr>
            </w:pPr>
          </w:p>
          <w:p w14:paraId="23F24FD3" w14:textId="77777777" w:rsidR="00554EE5" w:rsidRPr="00554EE5" w:rsidRDefault="00554EE5" w:rsidP="00554EE5">
            <w:pPr>
              <w:spacing w:line="276" w:lineRule="auto"/>
              <w:jc w:val="center"/>
              <w:rPr>
                <w:b/>
                <w:color w:val="FFFFFF" w:themeColor="background1"/>
              </w:rPr>
            </w:pPr>
            <w:r w:rsidRPr="00554EE5">
              <w:rPr>
                <w:b/>
                <w:color w:val="FFFFFF" w:themeColor="background1"/>
              </w:rPr>
              <w:t>Parameters</w:t>
            </w:r>
          </w:p>
        </w:tc>
        <w:tc>
          <w:tcPr>
            <w:tcW w:w="3544" w:type="dxa"/>
            <w:shd w:val="clear" w:color="auto" w:fill="0070C0"/>
          </w:tcPr>
          <w:p w14:paraId="21ED0C79" w14:textId="77777777" w:rsidR="00554EE5" w:rsidRDefault="00554EE5" w:rsidP="00554EE5">
            <w:pPr>
              <w:spacing w:line="276" w:lineRule="auto"/>
              <w:jc w:val="center"/>
              <w:rPr>
                <w:b/>
                <w:color w:val="FFFFFF" w:themeColor="background1"/>
              </w:rPr>
            </w:pPr>
          </w:p>
          <w:p w14:paraId="1E0447FD" w14:textId="77777777" w:rsidR="00554EE5" w:rsidRPr="00554EE5" w:rsidRDefault="00554EE5" w:rsidP="00554EE5">
            <w:pPr>
              <w:spacing w:line="276" w:lineRule="auto"/>
              <w:jc w:val="center"/>
              <w:rPr>
                <w:b/>
                <w:color w:val="FFFFFF" w:themeColor="background1"/>
              </w:rPr>
            </w:pPr>
            <w:r w:rsidRPr="00554EE5">
              <w:rPr>
                <w:b/>
                <w:color w:val="FFFFFF" w:themeColor="background1"/>
              </w:rPr>
              <w:t>Actions to be taken</w:t>
            </w:r>
          </w:p>
        </w:tc>
      </w:tr>
      <w:tr w:rsidR="00554EE5" w14:paraId="6A82F38B" w14:textId="77777777" w:rsidTr="00BC1ED3">
        <w:trPr>
          <w:trHeight w:val="762"/>
        </w:trPr>
        <w:tc>
          <w:tcPr>
            <w:tcW w:w="392" w:type="dxa"/>
          </w:tcPr>
          <w:p w14:paraId="3539D11E" w14:textId="77777777" w:rsidR="00554EE5" w:rsidRDefault="00554EE5" w:rsidP="00554EE5">
            <w:pPr>
              <w:spacing w:line="200" w:lineRule="exact"/>
            </w:pPr>
          </w:p>
          <w:p w14:paraId="061837CE" w14:textId="77777777" w:rsidR="00BC1ED3" w:rsidRDefault="00BC1ED3" w:rsidP="00554EE5">
            <w:pPr>
              <w:spacing w:line="200" w:lineRule="exact"/>
            </w:pPr>
            <w:r>
              <w:t>1</w:t>
            </w:r>
          </w:p>
        </w:tc>
        <w:tc>
          <w:tcPr>
            <w:tcW w:w="1701" w:type="dxa"/>
          </w:tcPr>
          <w:p w14:paraId="6A218D62" w14:textId="77777777" w:rsidR="00BC1ED3" w:rsidRDefault="00BC1ED3" w:rsidP="00554EE5">
            <w:pPr>
              <w:spacing w:line="200" w:lineRule="exact"/>
            </w:pPr>
          </w:p>
          <w:p w14:paraId="2439E79B" w14:textId="77777777" w:rsidR="00554EE5" w:rsidRPr="00BC1ED3" w:rsidRDefault="00BC1ED3" w:rsidP="00BC1ED3">
            <w:r>
              <w:t>Network Error</w:t>
            </w:r>
          </w:p>
        </w:tc>
        <w:tc>
          <w:tcPr>
            <w:tcW w:w="1843" w:type="dxa"/>
          </w:tcPr>
          <w:p w14:paraId="5C76FA93" w14:textId="77777777" w:rsidR="00554EE5" w:rsidRDefault="00554EE5" w:rsidP="00554EE5">
            <w:pPr>
              <w:spacing w:line="200" w:lineRule="exact"/>
            </w:pPr>
          </w:p>
          <w:p w14:paraId="5B77CE5D" w14:textId="77777777" w:rsidR="00BC1ED3" w:rsidRDefault="00BC1ED3" w:rsidP="00554EE5">
            <w:pPr>
              <w:spacing w:line="200" w:lineRule="exact"/>
            </w:pPr>
            <w:r>
              <w:t>When running the process.</w:t>
            </w:r>
          </w:p>
        </w:tc>
        <w:tc>
          <w:tcPr>
            <w:tcW w:w="2551" w:type="dxa"/>
          </w:tcPr>
          <w:p w14:paraId="1E34B462" w14:textId="77777777" w:rsidR="00554EE5" w:rsidRDefault="00554EE5" w:rsidP="00554EE5">
            <w:pPr>
              <w:spacing w:line="200" w:lineRule="exact"/>
            </w:pPr>
          </w:p>
          <w:p w14:paraId="66F8CAF9" w14:textId="77777777" w:rsidR="00BC1ED3" w:rsidRDefault="00BC1ED3" w:rsidP="00554EE5">
            <w:pPr>
              <w:spacing w:line="200" w:lineRule="exact"/>
            </w:pPr>
            <w:r>
              <w:t>If connection is lost or network fluctuation or connection is poor.</w:t>
            </w:r>
          </w:p>
          <w:p w14:paraId="718F9536" w14:textId="77777777" w:rsidR="00BC1ED3" w:rsidRDefault="00BC1ED3" w:rsidP="00554EE5">
            <w:pPr>
              <w:spacing w:line="200" w:lineRule="exact"/>
            </w:pPr>
          </w:p>
        </w:tc>
        <w:tc>
          <w:tcPr>
            <w:tcW w:w="3544" w:type="dxa"/>
          </w:tcPr>
          <w:p w14:paraId="2C5C21E5" w14:textId="77777777" w:rsidR="00554EE5" w:rsidRDefault="00554EE5" w:rsidP="00554EE5">
            <w:pPr>
              <w:spacing w:line="200" w:lineRule="exact"/>
            </w:pPr>
          </w:p>
          <w:p w14:paraId="658D099C" w14:textId="77777777" w:rsidR="00BC1ED3" w:rsidRDefault="00BC1ED3" w:rsidP="00BC1ED3">
            <w:pPr>
              <w:spacing w:line="200" w:lineRule="exact"/>
            </w:pPr>
            <w:r>
              <w:t>Prompt Message:</w:t>
            </w:r>
          </w:p>
          <w:p w14:paraId="02353FD4" w14:textId="77777777" w:rsidR="00BC1ED3" w:rsidRDefault="00BC1ED3" w:rsidP="00BC1ED3">
            <w:pPr>
              <w:spacing w:line="200" w:lineRule="exact"/>
            </w:pPr>
            <w:r>
              <w:t>Check for network connection o your desktop. Else contact IT department of your organization.</w:t>
            </w:r>
          </w:p>
          <w:p w14:paraId="6EB68115" w14:textId="60A3AD1E" w:rsidR="00237E48" w:rsidRDefault="00237E48" w:rsidP="00BC1ED3">
            <w:pPr>
              <w:spacing w:line="200" w:lineRule="exact"/>
            </w:pPr>
          </w:p>
        </w:tc>
      </w:tr>
      <w:tr w:rsidR="00554EE5" w14:paraId="6A965D1E" w14:textId="77777777" w:rsidTr="00554EE5">
        <w:trPr>
          <w:trHeight w:val="220"/>
        </w:trPr>
        <w:tc>
          <w:tcPr>
            <w:tcW w:w="392" w:type="dxa"/>
          </w:tcPr>
          <w:p w14:paraId="3CC61182" w14:textId="77777777" w:rsidR="00554EE5" w:rsidRDefault="00554EE5" w:rsidP="00554EE5">
            <w:pPr>
              <w:spacing w:line="200" w:lineRule="exact"/>
            </w:pPr>
          </w:p>
          <w:p w14:paraId="159A854A" w14:textId="77777777" w:rsidR="00BC1ED3" w:rsidRDefault="00BC1ED3" w:rsidP="00554EE5">
            <w:pPr>
              <w:spacing w:line="200" w:lineRule="exact"/>
            </w:pPr>
          </w:p>
          <w:p w14:paraId="63F83249" w14:textId="77777777" w:rsidR="00BC1ED3" w:rsidRDefault="00BC1ED3" w:rsidP="00554EE5">
            <w:pPr>
              <w:spacing w:line="200" w:lineRule="exact"/>
            </w:pPr>
          </w:p>
          <w:p w14:paraId="43AE0285" w14:textId="77777777" w:rsidR="00BC1ED3" w:rsidRDefault="00BC1ED3" w:rsidP="00554EE5">
            <w:pPr>
              <w:spacing w:line="200" w:lineRule="exact"/>
            </w:pPr>
            <w:r>
              <w:t>2</w:t>
            </w:r>
          </w:p>
        </w:tc>
        <w:tc>
          <w:tcPr>
            <w:tcW w:w="1701" w:type="dxa"/>
          </w:tcPr>
          <w:p w14:paraId="05A386A8" w14:textId="77777777" w:rsidR="00554EE5" w:rsidRDefault="00554EE5" w:rsidP="00554EE5">
            <w:pPr>
              <w:spacing w:line="200" w:lineRule="exact"/>
            </w:pPr>
          </w:p>
          <w:p w14:paraId="6D718271" w14:textId="77777777" w:rsidR="00BC1ED3" w:rsidRDefault="00BC1ED3" w:rsidP="00554EE5">
            <w:pPr>
              <w:spacing w:line="200" w:lineRule="exact"/>
            </w:pPr>
          </w:p>
          <w:p w14:paraId="36A617B9" w14:textId="77777777" w:rsidR="00BC1ED3" w:rsidRDefault="00BC1ED3" w:rsidP="00554EE5">
            <w:pPr>
              <w:spacing w:line="200" w:lineRule="exact"/>
            </w:pPr>
          </w:p>
          <w:p w14:paraId="1CE8D2A0" w14:textId="77777777" w:rsidR="00BC1ED3" w:rsidRDefault="00BC1ED3" w:rsidP="00554EE5">
            <w:pPr>
              <w:spacing w:line="200" w:lineRule="exact"/>
            </w:pPr>
            <w:r>
              <w:t>Email ID</w:t>
            </w:r>
          </w:p>
        </w:tc>
        <w:tc>
          <w:tcPr>
            <w:tcW w:w="1843" w:type="dxa"/>
          </w:tcPr>
          <w:p w14:paraId="2AE5035E" w14:textId="77777777" w:rsidR="00554EE5" w:rsidRDefault="00554EE5" w:rsidP="00554EE5">
            <w:pPr>
              <w:spacing w:line="200" w:lineRule="exact"/>
            </w:pPr>
          </w:p>
          <w:p w14:paraId="2EBEEC50" w14:textId="77777777" w:rsidR="00BC1ED3" w:rsidRDefault="00BC1ED3" w:rsidP="00554EE5">
            <w:pPr>
              <w:spacing w:line="200" w:lineRule="exact"/>
            </w:pPr>
          </w:p>
          <w:p w14:paraId="6D7C979F" w14:textId="77777777" w:rsidR="00BC1ED3" w:rsidRDefault="00BC1ED3" w:rsidP="00554EE5">
            <w:pPr>
              <w:spacing w:line="200" w:lineRule="exact"/>
            </w:pPr>
            <w:r>
              <w:t>When executing the process.</w:t>
            </w:r>
          </w:p>
        </w:tc>
        <w:tc>
          <w:tcPr>
            <w:tcW w:w="2551" w:type="dxa"/>
          </w:tcPr>
          <w:p w14:paraId="5FD19171" w14:textId="77777777" w:rsidR="00BC1ED3" w:rsidRDefault="00BC1ED3" w:rsidP="00554EE5">
            <w:pPr>
              <w:spacing w:line="200" w:lineRule="exact"/>
            </w:pPr>
          </w:p>
          <w:p w14:paraId="05C57E6F" w14:textId="3405E1F8" w:rsidR="00554EE5" w:rsidRDefault="00BC1ED3" w:rsidP="00BC1ED3">
            <w:r>
              <w:t xml:space="preserve">While sending emails if incorrect </w:t>
            </w:r>
            <w:r w:rsidR="00A01CF2">
              <w:t>senders’</w:t>
            </w:r>
            <w:r>
              <w:t xml:space="preserve"> </w:t>
            </w:r>
            <w:r w:rsidR="00237E48">
              <w:t>email is</w:t>
            </w:r>
            <w:r>
              <w:t xml:space="preserve"> provided. Make sure use of correct port fort sending emails.</w:t>
            </w:r>
          </w:p>
          <w:p w14:paraId="04902EC3" w14:textId="77777777" w:rsidR="00BC1ED3" w:rsidRPr="00BC1ED3" w:rsidRDefault="00BC1ED3" w:rsidP="00BC1ED3"/>
        </w:tc>
        <w:tc>
          <w:tcPr>
            <w:tcW w:w="3544" w:type="dxa"/>
          </w:tcPr>
          <w:p w14:paraId="2A5E986D" w14:textId="77777777" w:rsidR="00554EE5" w:rsidRDefault="00554EE5" w:rsidP="00554EE5">
            <w:pPr>
              <w:spacing w:line="200" w:lineRule="exact"/>
            </w:pPr>
          </w:p>
          <w:p w14:paraId="0A0A602C" w14:textId="77777777" w:rsidR="00BC1ED3" w:rsidRDefault="00BC1ED3" w:rsidP="00554EE5">
            <w:pPr>
              <w:spacing w:line="200" w:lineRule="exact"/>
            </w:pPr>
            <w:r>
              <w:t>Prompt Message:</w:t>
            </w:r>
          </w:p>
          <w:p w14:paraId="4B1831E7" w14:textId="77777777" w:rsidR="00732FF7" w:rsidRDefault="00732FF7" w:rsidP="00554EE5">
            <w:pPr>
              <w:spacing w:line="200" w:lineRule="exact"/>
            </w:pPr>
            <w:r>
              <w:t xml:space="preserve">Error in </w:t>
            </w:r>
            <w:r w:rsidR="00BC1ED3">
              <w:t>sending message.</w:t>
            </w:r>
          </w:p>
          <w:p w14:paraId="7A3F546A" w14:textId="77777777" w:rsidR="00BC1ED3" w:rsidRDefault="00BC1ED3" w:rsidP="00554EE5">
            <w:pPr>
              <w:spacing w:line="200" w:lineRule="exact"/>
            </w:pPr>
            <w:r>
              <w:t>Check Senders details.</w:t>
            </w:r>
          </w:p>
        </w:tc>
      </w:tr>
    </w:tbl>
    <w:p w14:paraId="257F366B" w14:textId="77777777" w:rsidR="00A93868" w:rsidRDefault="00A93868">
      <w:pPr>
        <w:spacing w:line="200" w:lineRule="exact"/>
      </w:pPr>
    </w:p>
    <w:p w14:paraId="1C577DA4" w14:textId="77777777" w:rsidR="00A93868" w:rsidRDefault="00A93868">
      <w:pPr>
        <w:spacing w:line="200" w:lineRule="exact"/>
      </w:pPr>
    </w:p>
    <w:p w14:paraId="637BBD17" w14:textId="77777777" w:rsidR="00A93868" w:rsidRDefault="00A93868">
      <w:pPr>
        <w:spacing w:line="200" w:lineRule="exact"/>
      </w:pPr>
    </w:p>
    <w:p w14:paraId="1D120442" w14:textId="77777777" w:rsidR="00A93868" w:rsidRDefault="00A93868">
      <w:pPr>
        <w:spacing w:line="200" w:lineRule="exact"/>
      </w:pPr>
    </w:p>
    <w:p w14:paraId="573A16D7" w14:textId="77777777" w:rsidR="00A93868" w:rsidRDefault="00A93868">
      <w:pPr>
        <w:spacing w:line="200" w:lineRule="exact"/>
      </w:pPr>
    </w:p>
    <w:p w14:paraId="6A8B1F27" w14:textId="77777777" w:rsidR="00A93868" w:rsidRDefault="00A93868">
      <w:pPr>
        <w:spacing w:line="200" w:lineRule="exact"/>
      </w:pPr>
    </w:p>
    <w:p w14:paraId="76370E54" w14:textId="77777777" w:rsidR="00A93868" w:rsidRDefault="00A93868">
      <w:pPr>
        <w:spacing w:line="200" w:lineRule="exact"/>
      </w:pPr>
    </w:p>
    <w:p w14:paraId="392DB3B0" w14:textId="77777777" w:rsidR="00A93868" w:rsidRDefault="00A93868">
      <w:pPr>
        <w:spacing w:line="200" w:lineRule="exact"/>
      </w:pPr>
    </w:p>
    <w:p w14:paraId="2953347D" w14:textId="77777777" w:rsidR="00A93868" w:rsidRDefault="00A93868">
      <w:pPr>
        <w:spacing w:line="200" w:lineRule="exact"/>
      </w:pPr>
    </w:p>
    <w:p w14:paraId="7811792C" w14:textId="77777777" w:rsidR="00A93868" w:rsidRDefault="00A93868">
      <w:pPr>
        <w:spacing w:line="200" w:lineRule="exact"/>
      </w:pPr>
    </w:p>
    <w:p w14:paraId="51627E0D" w14:textId="77777777" w:rsidR="00A93868" w:rsidRDefault="00A93868">
      <w:pPr>
        <w:spacing w:line="200" w:lineRule="exact"/>
      </w:pPr>
    </w:p>
    <w:p w14:paraId="4A8A964F" w14:textId="77777777" w:rsidR="00A93868" w:rsidRDefault="00A93868">
      <w:pPr>
        <w:spacing w:line="200" w:lineRule="exact"/>
      </w:pPr>
    </w:p>
    <w:p w14:paraId="41B52985" w14:textId="77777777" w:rsidR="00A93868" w:rsidRDefault="00A93868">
      <w:pPr>
        <w:spacing w:line="200" w:lineRule="exact"/>
      </w:pPr>
    </w:p>
    <w:p w14:paraId="5E069E78" w14:textId="77777777" w:rsidR="00A93868" w:rsidRDefault="00A93868">
      <w:pPr>
        <w:spacing w:line="200" w:lineRule="exact"/>
      </w:pPr>
    </w:p>
    <w:p w14:paraId="3EFA428D" w14:textId="77777777" w:rsidR="00A93868" w:rsidRDefault="00A93868">
      <w:pPr>
        <w:spacing w:line="200" w:lineRule="exact"/>
      </w:pPr>
    </w:p>
    <w:p w14:paraId="21D7F6B6" w14:textId="77777777" w:rsidR="00A93868" w:rsidRDefault="00A93868">
      <w:pPr>
        <w:spacing w:line="200" w:lineRule="exact"/>
      </w:pPr>
    </w:p>
    <w:p w14:paraId="752075A3" w14:textId="77777777" w:rsidR="00A93868" w:rsidRDefault="00A93868">
      <w:pPr>
        <w:spacing w:line="200" w:lineRule="exact"/>
      </w:pPr>
    </w:p>
    <w:p w14:paraId="794DE007" w14:textId="77777777" w:rsidR="00A93868" w:rsidRDefault="00A93868">
      <w:pPr>
        <w:spacing w:line="200" w:lineRule="exact"/>
      </w:pPr>
    </w:p>
    <w:p w14:paraId="3B986973" w14:textId="77777777" w:rsidR="00A93868" w:rsidRDefault="00A93868">
      <w:pPr>
        <w:spacing w:line="200" w:lineRule="exact"/>
      </w:pPr>
    </w:p>
    <w:p w14:paraId="611232D2" w14:textId="77777777" w:rsidR="00A93868" w:rsidRDefault="00A93868">
      <w:pPr>
        <w:spacing w:line="200" w:lineRule="exact"/>
      </w:pPr>
    </w:p>
    <w:p w14:paraId="12349E86" w14:textId="77777777" w:rsidR="00A93868" w:rsidRDefault="00A93868">
      <w:pPr>
        <w:spacing w:line="200" w:lineRule="exact"/>
      </w:pPr>
    </w:p>
    <w:p w14:paraId="07B2344E" w14:textId="77777777" w:rsidR="00B10F61" w:rsidRDefault="00B10F61">
      <w:pPr>
        <w:spacing w:line="200" w:lineRule="exact"/>
      </w:pPr>
    </w:p>
    <w:p w14:paraId="5A8D3B99" w14:textId="77777777" w:rsidR="00B10F61" w:rsidRDefault="00B10F61">
      <w:pPr>
        <w:spacing w:line="200" w:lineRule="exact"/>
      </w:pPr>
    </w:p>
    <w:p w14:paraId="77343D50" w14:textId="77777777" w:rsidR="00B10F61" w:rsidRDefault="00B10F61">
      <w:pPr>
        <w:spacing w:before="28"/>
        <w:ind w:left="1152"/>
      </w:pPr>
    </w:p>
    <w:p w14:paraId="2A211303" w14:textId="77777777" w:rsidR="00C40F0C" w:rsidRDefault="00C40F0C" w:rsidP="00140781">
      <w:pPr>
        <w:spacing w:before="28"/>
        <w:jc w:val="center"/>
        <w:rPr>
          <w:rFonts w:ascii="Arial" w:hAnsi="Arial" w:cs="Arial"/>
          <w:b/>
          <w:bCs/>
          <w:color w:val="797979"/>
          <w:sz w:val="22"/>
          <w:szCs w:val="22"/>
        </w:rPr>
      </w:pPr>
    </w:p>
    <w:p w14:paraId="51E311C3" w14:textId="77777777" w:rsidR="00C40F0C" w:rsidRDefault="00C40F0C" w:rsidP="00140781">
      <w:pPr>
        <w:spacing w:before="28"/>
        <w:jc w:val="center"/>
        <w:rPr>
          <w:rFonts w:ascii="Arial" w:hAnsi="Arial" w:cs="Arial"/>
          <w:b/>
          <w:bCs/>
          <w:color w:val="797979"/>
          <w:sz w:val="22"/>
          <w:szCs w:val="22"/>
        </w:rPr>
      </w:pPr>
    </w:p>
    <w:p w14:paraId="0F2D3E1C" w14:textId="77777777" w:rsidR="00C40F0C" w:rsidRDefault="00C40F0C" w:rsidP="00140781">
      <w:pPr>
        <w:spacing w:before="28"/>
        <w:jc w:val="center"/>
        <w:rPr>
          <w:rFonts w:ascii="Arial" w:hAnsi="Arial" w:cs="Arial"/>
          <w:b/>
          <w:bCs/>
          <w:color w:val="797979"/>
          <w:sz w:val="22"/>
          <w:szCs w:val="22"/>
        </w:rPr>
      </w:pPr>
    </w:p>
    <w:p w14:paraId="55B46A99" w14:textId="77777777" w:rsidR="00C40F0C" w:rsidRDefault="00C40F0C" w:rsidP="00140781">
      <w:pPr>
        <w:spacing w:before="28"/>
        <w:jc w:val="center"/>
        <w:rPr>
          <w:rFonts w:ascii="Arial" w:hAnsi="Arial" w:cs="Arial"/>
          <w:b/>
          <w:bCs/>
          <w:color w:val="797979"/>
          <w:sz w:val="22"/>
          <w:szCs w:val="22"/>
        </w:rPr>
      </w:pPr>
    </w:p>
    <w:p w14:paraId="056A52CA" w14:textId="77777777" w:rsidR="00C40F0C" w:rsidRDefault="00C40F0C" w:rsidP="00140781">
      <w:pPr>
        <w:spacing w:before="28"/>
        <w:jc w:val="center"/>
        <w:rPr>
          <w:rFonts w:ascii="Arial" w:hAnsi="Arial" w:cs="Arial"/>
          <w:b/>
          <w:bCs/>
          <w:color w:val="797979"/>
          <w:sz w:val="22"/>
          <w:szCs w:val="22"/>
        </w:rPr>
      </w:pPr>
    </w:p>
    <w:p w14:paraId="5AF6D5BD" w14:textId="77777777" w:rsidR="00C40F0C" w:rsidRDefault="00C40F0C" w:rsidP="00140781">
      <w:pPr>
        <w:spacing w:before="28"/>
        <w:jc w:val="center"/>
        <w:rPr>
          <w:rFonts w:ascii="Arial" w:hAnsi="Arial" w:cs="Arial"/>
          <w:b/>
          <w:bCs/>
          <w:color w:val="797979"/>
          <w:sz w:val="22"/>
          <w:szCs w:val="22"/>
        </w:rPr>
      </w:pPr>
    </w:p>
    <w:p w14:paraId="4A72A301" w14:textId="77777777" w:rsidR="00C40F0C" w:rsidRDefault="00C40F0C" w:rsidP="00140781">
      <w:pPr>
        <w:spacing w:before="28"/>
        <w:jc w:val="center"/>
        <w:rPr>
          <w:rFonts w:ascii="Arial" w:hAnsi="Arial" w:cs="Arial"/>
          <w:b/>
          <w:bCs/>
          <w:color w:val="797979"/>
          <w:sz w:val="22"/>
          <w:szCs w:val="22"/>
        </w:rPr>
      </w:pPr>
    </w:p>
    <w:p w14:paraId="2AE4340F" w14:textId="77777777" w:rsidR="00C40F0C" w:rsidRDefault="00C40F0C" w:rsidP="00140781">
      <w:pPr>
        <w:spacing w:before="28"/>
        <w:jc w:val="center"/>
        <w:rPr>
          <w:rFonts w:ascii="Arial" w:hAnsi="Arial" w:cs="Arial"/>
          <w:b/>
          <w:bCs/>
          <w:color w:val="797979"/>
          <w:sz w:val="22"/>
          <w:szCs w:val="22"/>
        </w:rPr>
      </w:pPr>
    </w:p>
    <w:p w14:paraId="0FADDCFF" w14:textId="77777777" w:rsidR="00B10F61" w:rsidRPr="00DE07D3" w:rsidRDefault="00DE07D3" w:rsidP="00DE07D3">
      <w:pPr>
        <w:spacing w:before="28"/>
        <w:rPr>
          <w:rFonts w:ascii="Arial" w:hAnsi="Arial" w:cs="Arial"/>
          <w:color w:val="0070C0"/>
          <w:sz w:val="52"/>
          <w:szCs w:val="22"/>
        </w:rPr>
      </w:pPr>
      <w:r>
        <w:rPr>
          <w:rFonts w:ascii="Arial" w:hAnsi="Arial" w:cs="Arial"/>
          <w:b/>
          <w:bCs/>
          <w:color w:val="797979"/>
          <w:sz w:val="22"/>
          <w:szCs w:val="22"/>
        </w:rPr>
        <w:lastRenderedPageBreak/>
        <w:t xml:space="preserve">                   </w:t>
      </w:r>
      <w:r w:rsidR="00C40F0C" w:rsidRPr="00DE07D3">
        <w:rPr>
          <w:rFonts w:ascii="Arial" w:hAnsi="Arial" w:cs="Arial"/>
          <w:color w:val="0070C0"/>
          <w:sz w:val="52"/>
          <w:szCs w:val="22"/>
        </w:rPr>
        <w:t>2.6 In-Scope Application Details</w:t>
      </w:r>
    </w:p>
    <w:tbl>
      <w:tblPr>
        <w:tblStyle w:val="TableGrid"/>
        <w:tblpPr w:leftFromText="180" w:rightFromText="180" w:vertAnchor="text" w:horzAnchor="margin" w:tblpXSpec="center" w:tblpY="483"/>
        <w:tblW w:w="9543" w:type="dxa"/>
        <w:tblLook w:val="04A0" w:firstRow="1" w:lastRow="0" w:firstColumn="1" w:lastColumn="0" w:noHBand="0" w:noVBand="1"/>
      </w:tblPr>
      <w:tblGrid>
        <w:gridCol w:w="336"/>
        <w:gridCol w:w="1540"/>
        <w:gridCol w:w="892"/>
        <w:gridCol w:w="1084"/>
        <w:gridCol w:w="1148"/>
        <w:gridCol w:w="2216"/>
        <w:gridCol w:w="2312"/>
        <w:gridCol w:w="15"/>
      </w:tblGrid>
      <w:tr w:rsidR="00A67375" w14:paraId="18809D1A" w14:textId="77777777" w:rsidTr="002133F0">
        <w:trPr>
          <w:trHeight w:val="419"/>
        </w:trPr>
        <w:tc>
          <w:tcPr>
            <w:tcW w:w="336" w:type="dxa"/>
            <w:shd w:val="clear" w:color="auto" w:fill="0070C0"/>
          </w:tcPr>
          <w:p w14:paraId="1C03E94C" w14:textId="77777777" w:rsidR="00A67375" w:rsidRPr="00D525A9" w:rsidRDefault="00A67375" w:rsidP="00A67375">
            <w:pPr>
              <w:spacing w:before="2" w:line="360" w:lineRule="auto"/>
              <w:rPr>
                <w:color w:val="FFFFFF" w:themeColor="background1"/>
                <w:sz w:val="24"/>
              </w:rPr>
            </w:pPr>
            <w:r w:rsidRPr="00D525A9">
              <w:rPr>
                <w:color w:val="FFFFFF" w:themeColor="background1"/>
                <w:sz w:val="24"/>
              </w:rPr>
              <w:t>#</w:t>
            </w:r>
          </w:p>
        </w:tc>
        <w:tc>
          <w:tcPr>
            <w:tcW w:w="1570" w:type="dxa"/>
            <w:shd w:val="clear" w:color="auto" w:fill="0070C0"/>
          </w:tcPr>
          <w:p w14:paraId="5D19C719" w14:textId="77777777" w:rsidR="00A67375" w:rsidRPr="00D525A9" w:rsidRDefault="00A67375" w:rsidP="00A67375">
            <w:pPr>
              <w:spacing w:before="2" w:line="360" w:lineRule="auto"/>
              <w:rPr>
                <w:color w:val="FFFFFF" w:themeColor="background1"/>
                <w:sz w:val="24"/>
              </w:rPr>
            </w:pPr>
            <w:r w:rsidRPr="00D525A9">
              <w:rPr>
                <w:color w:val="FFFFFF" w:themeColor="background1"/>
                <w:sz w:val="24"/>
              </w:rPr>
              <w:t>Application name &amp; Version</w:t>
            </w:r>
          </w:p>
        </w:tc>
        <w:tc>
          <w:tcPr>
            <w:tcW w:w="902" w:type="dxa"/>
            <w:shd w:val="clear" w:color="auto" w:fill="0070C0"/>
          </w:tcPr>
          <w:p w14:paraId="40F7F6A7" w14:textId="77777777" w:rsidR="00A67375" w:rsidRPr="00D525A9" w:rsidRDefault="00A67375" w:rsidP="00A67375">
            <w:pPr>
              <w:spacing w:before="2" w:line="360" w:lineRule="auto"/>
              <w:rPr>
                <w:color w:val="FFFFFF" w:themeColor="background1"/>
                <w:sz w:val="24"/>
              </w:rPr>
            </w:pPr>
            <w:r w:rsidRPr="00D525A9">
              <w:rPr>
                <w:color w:val="FFFFFF" w:themeColor="background1"/>
                <w:sz w:val="24"/>
              </w:rPr>
              <w:t>Syst. Lang</w:t>
            </w:r>
          </w:p>
        </w:tc>
        <w:tc>
          <w:tcPr>
            <w:tcW w:w="1102" w:type="dxa"/>
            <w:shd w:val="clear" w:color="auto" w:fill="0070C0"/>
          </w:tcPr>
          <w:p w14:paraId="03BE4614" w14:textId="77777777" w:rsidR="00A67375" w:rsidRPr="00D525A9" w:rsidRDefault="00A67375" w:rsidP="00A67375">
            <w:pPr>
              <w:spacing w:before="2" w:line="360" w:lineRule="auto"/>
              <w:rPr>
                <w:color w:val="FFFFFF" w:themeColor="background1"/>
                <w:sz w:val="24"/>
              </w:rPr>
            </w:pPr>
            <w:r>
              <w:rPr>
                <w:color w:val="FFFFFF" w:themeColor="background1"/>
                <w:sz w:val="24"/>
              </w:rPr>
              <w:t>Login Mo</w:t>
            </w:r>
            <w:r w:rsidRPr="00D525A9">
              <w:rPr>
                <w:color w:val="FFFFFF" w:themeColor="background1"/>
                <w:sz w:val="24"/>
              </w:rPr>
              <w:t>dule</w:t>
            </w:r>
          </w:p>
        </w:tc>
        <w:tc>
          <w:tcPr>
            <w:tcW w:w="1160" w:type="dxa"/>
            <w:shd w:val="clear" w:color="auto" w:fill="0070C0"/>
          </w:tcPr>
          <w:p w14:paraId="359325D6" w14:textId="77777777" w:rsidR="00A67375" w:rsidRPr="00D525A9" w:rsidRDefault="00A67375" w:rsidP="00A67375">
            <w:pPr>
              <w:spacing w:before="2" w:line="360" w:lineRule="auto"/>
              <w:rPr>
                <w:color w:val="FFFFFF" w:themeColor="background1"/>
                <w:sz w:val="24"/>
              </w:rPr>
            </w:pPr>
            <w:r w:rsidRPr="00D525A9">
              <w:rPr>
                <w:color w:val="FFFFFF" w:themeColor="background1"/>
                <w:sz w:val="24"/>
              </w:rPr>
              <w:t>Interface</w:t>
            </w:r>
          </w:p>
        </w:tc>
        <w:tc>
          <w:tcPr>
            <w:tcW w:w="1984" w:type="dxa"/>
            <w:shd w:val="clear" w:color="auto" w:fill="0070C0"/>
          </w:tcPr>
          <w:p w14:paraId="691F61E6" w14:textId="77777777" w:rsidR="00A67375" w:rsidRPr="00D525A9" w:rsidRDefault="00A67375" w:rsidP="00A67375">
            <w:pPr>
              <w:spacing w:before="2" w:line="360" w:lineRule="auto"/>
              <w:rPr>
                <w:color w:val="FFFFFF" w:themeColor="background1"/>
                <w:sz w:val="24"/>
              </w:rPr>
            </w:pPr>
            <w:r w:rsidRPr="00D525A9">
              <w:rPr>
                <w:color w:val="FFFFFF" w:themeColor="background1"/>
                <w:sz w:val="24"/>
              </w:rPr>
              <w:t>Environment/Access Method</w:t>
            </w:r>
          </w:p>
        </w:tc>
        <w:tc>
          <w:tcPr>
            <w:tcW w:w="2489" w:type="dxa"/>
            <w:gridSpan w:val="2"/>
            <w:shd w:val="clear" w:color="auto" w:fill="0070C0"/>
          </w:tcPr>
          <w:p w14:paraId="73FBA89E" w14:textId="77777777" w:rsidR="00A67375" w:rsidRPr="00D525A9" w:rsidRDefault="00A67375" w:rsidP="00A67375">
            <w:pPr>
              <w:spacing w:before="2" w:line="360" w:lineRule="auto"/>
              <w:rPr>
                <w:color w:val="FFFFFF" w:themeColor="background1"/>
                <w:sz w:val="24"/>
              </w:rPr>
            </w:pPr>
            <w:r w:rsidRPr="00D525A9">
              <w:rPr>
                <w:color w:val="FFFFFF" w:themeColor="background1"/>
                <w:sz w:val="24"/>
              </w:rPr>
              <w:t>Comments</w:t>
            </w:r>
          </w:p>
        </w:tc>
      </w:tr>
      <w:tr w:rsidR="00A67375" w14:paraId="6006B7C6" w14:textId="77777777" w:rsidTr="002133F0">
        <w:trPr>
          <w:gridAfter w:val="1"/>
          <w:wAfter w:w="16" w:type="dxa"/>
          <w:trHeight w:val="713"/>
        </w:trPr>
        <w:tc>
          <w:tcPr>
            <w:tcW w:w="336" w:type="dxa"/>
          </w:tcPr>
          <w:p w14:paraId="1917B0E9" w14:textId="77777777" w:rsidR="00A67375" w:rsidRDefault="00A67375" w:rsidP="00A67375">
            <w:pPr>
              <w:spacing w:before="2" w:line="360" w:lineRule="auto"/>
            </w:pPr>
          </w:p>
          <w:p w14:paraId="3CEA928B" w14:textId="77777777" w:rsidR="00A67375" w:rsidRDefault="00A67375" w:rsidP="00A67375">
            <w:pPr>
              <w:spacing w:before="2" w:line="360" w:lineRule="auto"/>
            </w:pPr>
            <w:r>
              <w:t>1</w:t>
            </w:r>
          </w:p>
        </w:tc>
        <w:tc>
          <w:tcPr>
            <w:tcW w:w="1570" w:type="dxa"/>
          </w:tcPr>
          <w:p w14:paraId="0E04A54F" w14:textId="77777777" w:rsidR="00A67375" w:rsidRDefault="00A67375" w:rsidP="00A67375">
            <w:pPr>
              <w:spacing w:before="2" w:line="160" w:lineRule="exact"/>
            </w:pPr>
          </w:p>
          <w:p w14:paraId="63466DC3" w14:textId="77777777" w:rsidR="00A67375" w:rsidRDefault="00A67375" w:rsidP="00D30A12">
            <w:pPr>
              <w:spacing w:before="2"/>
            </w:pPr>
            <w:r>
              <w:t xml:space="preserve">Microsoft </w:t>
            </w:r>
            <w:r w:rsidR="00D30A12">
              <w:t>Excel 2016</w:t>
            </w:r>
          </w:p>
          <w:p w14:paraId="1FEDB62C" w14:textId="77777777" w:rsidR="00A67375" w:rsidRDefault="00A67375" w:rsidP="00A67375">
            <w:pPr>
              <w:spacing w:before="2" w:line="160" w:lineRule="exact"/>
            </w:pPr>
          </w:p>
          <w:p w14:paraId="7D7271C6" w14:textId="77777777" w:rsidR="00A67375" w:rsidRDefault="00D30A12" w:rsidP="00A67375">
            <w:pPr>
              <w:spacing w:before="2" w:line="160" w:lineRule="exact"/>
            </w:pPr>
            <w:r>
              <w:t>V16</w:t>
            </w:r>
            <w:r w:rsidR="00A67375">
              <w:t>.0</w:t>
            </w:r>
          </w:p>
          <w:p w14:paraId="2A83B72F" w14:textId="77777777" w:rsidR="00A67375" w:rsidRDefault="00A67375" w:rsidP="00A67375">
            <w:pPr>
              <w:spacing w:before="2" w:line="160" w:lineRule="exact"/>
            </w:pPr>
          </w:p>
        </w:tc>
        <w:tc>
          <w:tcPr>
            <w:tcW w:w="902" w:type="dxa"/>
          </w:tcPr>
          <w:p w14:paraId="1A176277" w14:textId="77777777" w:rsidR="00A67375" w:rsidRDefault="00A67375" w:rsidP="00A67375">
            <w:pPr>
              <w:spacing w:before="2" w:line="160" w:lineRule="exact"/>
            </w:pPr>
          </w:p>
          <w:p w14:paraId="0E292149" w14:textId="77777777" w:rsidR="00A67375" w:rsidRDefault="00A67375" w:rsidP="00A67375">
            <w:pPr>
              <w:spacing w:before="2" w:line="160" w:lineRule="exact"/>
            </w:pPr>
          </w:p>
          <w:p w14:paraId="5AEEADE2" w14:textId="77777777" w:rsidR="00A67375" w:rsidRDefault="00A67375" w:rsidP="00A67375">
            <w:pPr>
              <w:spacing w:before="2" w:line="160" w:lineRule="exact"/>
            </w:pPr>
            <w:r>
              <w:t>English</w:t>
            </w:r>
          </w:p>
        </w:tc>
        <w:tc>
          <w:tcPr>
            <w:tcW w:w="1102" w:type="dxa"/>
          </w:tcPr>
          <w:p w14:paraId="11919211" w14:textId="77777777" w:rsidR="00A67375" w:rsidRDefault="00A67375" w:rsidP="00A67375">
            <w:pPr>
              <w:spacing w:before="2" w:line="160" w:lineRule="exact"/>
            </w:pPr>
          </w:p>
          <w:p w14:paraId="189D5D49" w14:textId="77777777" w:rsidR="00A67375" w:rsidRDefault="00A67375" w:rsidP="00A67375">
            <w:pPr>
              <w:spacing w:before="2" w:line="160" w:lineRule="exact"/>
            </w:pPr>
          </w:p>
          <w:p w14:paraId="68107B74" w14:textId="77777777" w:rsidR="00A67375" w:rsidRDefault="00A67375" w:rsidP="00A67375">
            <w:pPr>
              <w:spacing w:before="2" w:line="160" w:lineRule="exact"/>
            </w:pPr>
            <w:r>
              <w:t>Desktop</w:t>
            </w:r>
          </w:p>
        </w:tc>
        <w:tc>
          <w:tcPr>
            <w:tcW w:w="1160" w:type="dxa"/>
          </w:tcPr>
          <w:p w14:paraId="5B5D0B59" w14:textId="77777777" w:rsidR="00A67375" w:rsidRDefault="00A67375" w:rsidP="00A67375">
            <w:pPr>
              <w:spacing w:before="2" w:line="160" w:lineRule="exact"/>
            </w:pPr>
          </w:p>
          <w:p w14:paraId="1B8938FD" w14:textId="77777777" w:rsidR="00A67375" w:rsidRDefault="00A67375" w:rsidP="00A67375">
            <w:pPr>
              <w:spacing w:before="2" w:line="160" w:lineRule="exact"/>
            </w:pPr>
          </w:p>
          <w:p w14:paraId="7A5C0BB6" w14:textId="77777777" w:rsidR="00A67375" w:rsidRDefault="00A67375" w:rsidP="00A67375">
            <w:pPr>
              <w:spacing w:before="2" w:line="160" w:lineRule="exact"/>
            </w:pPr>
            <w:r>
              <w:t>Desktop</w:t>
            </w:r>
          </w:p>
        </w:tc>
        <w:tc>
          <w:tcPr>
            <w:tcW w:w="1984" w:type="dxa"/>
          </w:tcPr>
          <w:p w14:paraId="383A4219" w14:textId="77777777" w:rsidR="00A67375" w:rsidRDefault="00A67375" w:rsidP="00A67375">
            <w:pPr>
              <w:spacing w:before="2" w:line="160" w:lineRule="exact"/>
            </w:pPr>
          </w:p>
          <w:p w14:paraId="2E069206" w14:textId="77777777" w:rsidR="00A67375" w:rsidRDefault="00A67375" w:rsidP="00A67375">
            <w:pPr>
              <w:spacing w:before="2" w:line="160" w:lineRule="exact"/>
            </w:pPr>
          </w:p>
          <w:p w14:paraId="4D1CBAF5" w14:textId="77777777" w:rsidR="00A67375" w:rsidRDefault="00A67375" w:rsidP="00A67375">
            <w:pPr>
              <w:spacing w:before="2" w:line="160" w:lineRule="exact"/>
            </w:pPr>
            <w:r>
              <w:t>Desktop</w:t>
            </w:r>
          </w:p>
        </w:tc>
        <w:tc>
          <w:tcPr>
            <w:tcW w:w="2473" w:type="dxa"/>
          </w:tcPr>
          <w:p w14:paraId="512A660C" w14:textId="77777777" w:rsidR="00A67375" w:rsidRDefault="00A67375" w:rsidP="00A67375">
            <w:pPr>
              <w:spacing w:before="2" w:line="160" w:lineRule="exact"/>
            </w:pPr>
          </w:p>
          <w:p w14:paraId="0578BD40" w14:textId="77777777" w:rsidR="005921B3" w:rsidRDefault="005921B3" w:rsidP="002133F0">
            <w:pPr>
              <w:spacing w:before="2"/>
            </w:pPr>
            <w:r>
              <w:t>To save data and file path of the excel file</w:t>
            </w:r>
            <w:r w:rsidR="002133F0">
              <w:t>.</w:t>
            </w:r>
          </w:p>
          <w:p w14:paraId="623D2D7B" w14:textId="3EC3F79E" w:rsidR="002133F0" w:rsidRDefault="002133F0" w:rsidP="002133F0">
            <w:pPr>
              <w:spacing w:before="2"/>
            </w:pPr>
          </w:p>
        </w:tc>
      </w:tr>
      <w:tr w:rsidR="00A67375" w14:paraId="4D5ED2D7" w14:textId="77777777" w:rsidTr="002133F0">
        <w:trPr>
          <w:gridAfter w:val="1"/>
          <w:wAfter w:w="16" w:type="dxa"/>
        </w:trPr>
        <w:tc>
          <w:tcPr>
            <w:tcW w:w="336" w:type="dxa"/>
          </w:tcPr>
          <w:p w14:paraId="7CC51CF0" w14:textId="77777777" w:rsidR="00A67375" w:rsidRDefault="00A67375" w:rsidP="00A67375">
            <w:pPr>
              <w:spacing w:before="2" w:line="160" w:lineRule="exact"/>
            </w:pPr>
          </w:p>
          <w:p w14:paraId="30F4269D" w14:textId="77777777" w:rsidR="00A67375" w:rsidRDefault="00A67375" w:rsidP="00A67375">
            <w:pPr>
              <w:spacing w:before="2" w:line="160" w:lineRule="exact"/>
            </w:pPr>
          </w:p>
          <w:p w14:paraId="1DB7A5A6" w14:textId="77777777" w:rsidR="002133F0" w:rsidRDefault="002133F0" w:rsidP="00A67375">
            <w:pPr>
              <w:spacing w:before="2" w:line="160" w:lineRule="exact"/>
            </w:pPr>
          </w:p>
          <w:p w14:paraId="1284C8BC" w14:textId="77777777" w:rsidR="002133F0" w:rsidRDefault="002133F0" w:rsidP="00A67375">
            <w:pPr>
              <w:spacing w:before="2" w:line="160" w:lineRule="exact"/>
            </w:pPr>
          </w:p>
          <w:p w14:paraId="544E655E" w14:textId="77777777" w:rsidR="002133F0" w:rsidRDefault="002133F0" w:rsidP="00A67375">
            <w:pPr>
              <w:spacing w:before="2" w:line="160" w:lineRule="exact"/>
            </w:pPr>
          </w:p>
          <w:p w14:paraId="217A1F97" w14:textId="0B1589A6" w:rsidR="00A67375" w:rsidRDefault="00D30A12" w:rsidP="00A67375">
            <w:pPr>
              <w:spacing w:before="2" w:line="160" w:lineRule="exact"/>
            </w:pPr>
            <w:r>
              <w:t>2</w:t>
            </w:r>
          </w:p>
        </w:tc>
        <w:tc>
          <w:tcPr>
            <w:tcW w:w="1570" w:type="dxa"/>
          </w:tcPr>
          <w:p w14:paraId="651AB36D" w14:textId="77777777" w:rsidR="00A67375" w:rsidRDefault="00A67375" w:rsidP="00A67375">
            <w:pPr>
              <w:spacing w:before="2" w:line="160" w:lineRule="exact"/>
            </w:pPr>
          </w:p>
          <w:p w14:paraId="6812E291" w14:textId="77777777" w:rsidR="002133F0" w:rsidRDefault="002133F0" w:rsidP="00D30A12">
            <w:pPr>
              <w:spacing w:before="2"/>
            </w:pPr>
          </w:p>
          <w:p w14:paraId="4C62590E" w14:textId="6DA10EFE" w:rsidR="00A67375" w:rsidRDefault="00A67375" w:rsidP="00D30A12">
            <w:pPr>
              <w:spacing w:before="2"/>
            </w:pPr>
            <w:r>
              <w:t>Microsoft Word</w:t>
            </w:r>
          </w:p>
          <w:p w14:paraId="73FF3C9C" w14:textId="77777777" w:rsidR="00A67375" w:rsidRDefault="00D30A12" w:rsidP="00D30A12">
            <w:pPr>
              <w:spacing w:before="2"/>
            </w:pPr>
            <w:r>
              <w:t>2016</w:t>
            </w:r>
          </w:p>
          <w:p w14:paraId="21C5144D" w14:textId="77777777" w:rsidR="00A67375" w:rsidRDefault="00A67375" w:rsidP="00A67375">
            <w:pPr>
              <w:spacing w:before="2" w:line="160" w:lineRule="exact"/>
            </w:pPr>
          </w:p>
          <w:p w14:paraId="20A8898B" w14:textId="77777777" w:rsidR="00A67375" w:rsidRDefault="00D30A12" w:rsidP="00A67375">
            <w:pPr>
              <w:spacing w:before="2" w:line="160" w:lineRule="exact"/>
            </w:pPr>
            <w:r>
              <w:t>V16</w:t>
            </w:r>
            <w:r w:rsidR="00A67375">
              <w:t>.0</w:t>
            </w:r>
          </w:p>
          <w:p w14:paraId="7CB15C7B" w14:textId="77777777" w:rsidR="00A67375" w:rsidRDefault="00A67375" w:rsidP="00A67375">
            <w:pPr>
              <w:spacing w:before="2" w:line="160" w:lineRule="exact"/>
            </w:pPr>
          </w:p>
        </w:tc>
        <w:tc>
          <w:tcPr>
            <w:tcW w:w="902" w:type="dxa"/>
          </w:tcPr>
          <w:p w14:paraId="3B35C35C" w14:textId="77777777" w:rsidR="00A67375" w:rsidRDefault="00A67375" w:rsidP="00A67375">
            <w:pPr>
              <w:spacing w:before="2" w:line="160" w:lineRule="exact"/>
            </w:pPr>
          </w:p>
          <w:p w14:paraId="189470D3" w14:textId="77777777" w:rsidR="00A67375" w:rsidRDefault="00A67375" w:rsidP="00A67375">
            <w:pPr>
              <w:spacing w:before="2" w:line="160" w:lineRule="exact"/>
            </w:pPr>
          </w:p>
          <w:p w14:paraId="11B8FE4F" w14:textId="77777777" w:rsidR="00A67375" w:rsidRDefault="00A67375" w:rsidP="00A67375">
            <w:pPr>
              <w:spacing w:before="2" w:line="160" w:lineRule="exact"/>
            </w:pPr>
          </w:p>
          <w:p w14:paraId="0100E443" w14:textId="77777777" w:rsidR="00A67375" w:rsidRDefault="00A67375" w:rsidP="00A67375">
            <w:pPr>
              <w:spacing w:before="2" w:line="160" w:lineRule="exact"/>
            </w:pPr>
            <w:r>
              <w:t>English</w:t>
            </w:r>
          </w:p>
          <w:p w14:paraId="1A417D5D" w14:textId="77777777" w:rsidR="00A67375" w:rsidRDefault="00A67375" w:rsidP="00A67375">
            <w:pPr>
              <w:spacing w:before="2" w:line="160" w:lineRule="exact"/>
            </w:pPr>
          </w:p>
        </w:tc>
        <w:tc>
          <w:tcPr>
            <w:tcW w:w="1102" w:type="dxa"/>
          </w:tcPr>
          <w:p w14:paraId="5D7313E7" w14:textId="77777777" w:rsidR="00A67375" w:rsidRDefault="00A67375" w:rsidP="00A67375">
            <w:pPr>
              <w:spacing w:before="2" w:line="160" w:lineRule="exact"/>
            </w:pPr>
          </w:p>
          <w:p w14:paraId="22CF7653" w14:textId="77777777" w:rsidR="00A67375" w:rsidRDefault="00A67375" w:rsidP="00A67375">
            <w:pPr>
              <w:spacing w:before="2" w:line="160" w:lineRule="exact"/>
            </w:pPr>
          </w:p>
          <w:p w14:paraId="0BFB1171" w14:textId="77777777" w:rsidR="00A67375" w:rsidRDefault="00A67375" w:rsidP="00A67375">
            <w:pPr>
              <w:spacing w:before="2" w:line="160" w:lineRule="exact"/>
            </w:pPr>
          </w:p>
          <w:p w14:paraId="39D8D3E0" w14:textId="77777777" w:rsidR="00A67375" w:rsidRDefault="00A67375" w:rsidP="00A67375">
            <w:pPr>
              <w:spacing w:before="2" w:line="160" w:lineRule="exact"/>
            </w:pPr>
            <w:r>
              <w:t>Desktop</w:t>
            </w:r>
          </w:p>
        </w:tc>
        <w:tc>
          <w:tcPr>
            <w:tcW w:w="1160" w:type="dxa"/>
          </w:tcPr>
          <w:p w14:paraId="4E44F837" w14:textId="77777777" w:rsidR="00A67375" w:rsidRDefault="00A67375" w:rsidP="00A67375">
            <w:pPr>
              <w:spacing w:before="2" w:line="160" w:lineRule="exact"/>
            </w:pPr>
          </w:p>
          <w:p w14:paraId="46F32687" w14:textId="77777777" w:rsidR="00A67375" w:rsidRDefault="00A67375" w:rsidP="00A67375">
            <w:pPr>
              <w:spacing w:before="2" w:line="160" w:lineRule="exact"/>
            </w:pPr>
          </w:p>
          <w:p w14:paraId="7919ECFF" w14:textId="77777777" w:rsidR="00A67375" w:rsidRDefault="00A67375" w:rsidP="00A67375">
            <w:pPr>
              <w:spacing w:before="2" w:line="160" w:lineRule="exact"/>
            </w:pPr>
          </w:p>
          <w:p w14:paraId="72A5D850" w14:textId="77777777" w:rsidR="00A67375" w:rsidRDefault="00A67375" w:rsidP="00A67375">
            <w:pPr>
              <w:spacing w:before="2" w:line="160" w:lineRule="exact"/>
            </w:pPr>
            <w:r>
              <w:t>Desktop</w:t>
            </w:r>
          </w:p>
        </w:tc>
        <w:tc>
          <w:tcPr>
            <w:tcW w:w="1984" w:type="dxa"/>
          </w:tcPr>
          <w:p w14:paraId="5F6861A2" w14:textId="77777777" w:rsidR="00A67375" w:rsidRDefault="00A67375" w:rsidP="00A67375">
            <w:pPr>
              <w:spacing w:before="2" w:line="160" w:lineRule="exact"/>
            </w:pPr>
          </w:p>
          <w:p w14:paraId="42766555" w14:textId="77777777" w:rsidR="00A67375" w:rsidRDefault="00A67375" w:rsidP="00A67375">
            <w:pPr>
              <w:spacing w:before="2" w:line="160" w:lineRule="exact"/>
            </w:pPr>
          </w:p>
          <w:p w14:paraId="531A53C8" w14:textId="77777777" w:rsidR="00A67375" w:rsidRDefault="00A67375" w:rsidP="00A67375">
            <w:pPr>
              <w:spacing w:before="2" w:line="160" w:lineRule="exact"/>
            </w:pPr>
          </w:p>
          <w:p w14:paraId="340CFAB2" w14:textId="77777777" w:rsidR="00A67375" w:rsidRDefault="00A67375" w:rsidP="00A67375">
            <w:pPr>
              <w:spacing w:before="2" w:line="160" w:lineRule="exact"/>
            </w:pPr>
            <w:r>
              <w:t>Desktop</w:t>
            </w:r>
          </w:p>
        </w:tc>
        <w:tc>
          <w:tcPr>
            <w:tcW w:w="2473" w:type="dxa"/>
          </w:tcPr>
          <w:p w14:paraId="6B4A9DA4" w14:textId="77777777" w:rsidR="00A67375" w:rsidRDefault="00A67375" w:rsidP="00A67375">
            <w:pPr>
              <w:spacing w:before="2" w:line="160" w:lineRule="exact"/>
            </w:pPr>
          </w:p>
          <w:p w14:paraId="09514E40" w14:textId="27843340" w:rsidR="002133F0" w:rsidRDefault="002133F0" w:rsidP="002E19D6">
            <w:pPr>
              <w:spacing w:before="2"/>
            </w:pPr>
            <w:r>
              <w:t>Use the application to create the offer letters in Microsoft word format.</w:t>
            </w:r>
          </w:p>
          <w:p w14:paraId="15AEE788" w14:textId="49D93BA6" w:rsidR="002133F0" w:rsidRDefault="002133F0" w:rsidP="002E19D6">
            <w:pPr>
              <w:spacing w:before="2"/>
            </w:pPr>
            <w:r>
              <w:t>Software can be used to save file in PDF format also.</w:t>
            </w:r>
          </w:p>
          <w:p w14:paraId="3457CDF0" w14:textId="36E4D96A" w:rsidR="002133F0" w:rsidRDefault="00237E48" w:rsidP="002E19D6">
            <w:pPr>
              <w:spacing w:before="2"/>
            </w:pPr>
            <w:r>
              <w:t>Also,</w:t>
            </w:r>
            <w:r w:rsidR="002133F0">
              <w:t xml:space="preserve"> to view word </w:t>
            </w:r>
            <w:r w:rsidR="002E19D6">
              <w:t>format offer</w:t>
            </w:r>
            <w:r w:rsidR="002133F0">
              <w:t xml:space="preserve"> letter file.</w:t>
            </w:r>
          </w:p>
          <w:p w14:paraId="70FA4CBD" w14:textId="7F27C905" w:rsidR="002133F0" w:rsidRDefault="002133F0" w:rsidP="00A67375">
            <w:pPr>
              <w:spacing w:before="2" w:line="160" w:lineRule="exact"/>
            </w:pPr>
          </w:p>
        </w:tc>
      </w:tr>
      <w:tr w:rsidR="00732FF7" w14:paraId="46FCBAF6" w14:textId="77777777" w:rsidTr="002133F0">
        <w:trPr>
          <w:gridAfter w:val="1"/>
          <w:wAfter w:w="16" w:type="dxa"/>
          <w:trHeight w:val="1175"/>
        </w:trPr>
        <w:tc>
          <w:tcPr>
            <w:tcW w:w="336" w:type="dxa"/>
          </w:tcPr>
          <w:p w14:paraId="49CB5666" w14:textId="77777777" w:rsidR="00732FF7" w:rsidRDefault="00732FF7" w:rsidP="00A67375">
            <w:pPr>
              <w:spacing w:before="2" w:line="160" w:lineRule="exact"/>
            </w:pPr>
          </w:p>
          <w:p w14:paraId="18BE6E29" w14:textId="77777777" w:rsidR="00732FF7" w:rsidRDefault="00732FF7" w:rsidP="00A67375">
            <w:pPr>
              <w:spacing w:before="2" w:line="160" w:lineRule="exact"/>
            </w:pPr>
          </w:p>
          <w:p w14:paraId="5C94CBF9" w14:textId="77777777" w:rsidR="00732FF7" w:rsidRDefault="00732FF7" w:rsidP="00A67375">
            <w:pPr>
              <w:spacing w:before="2" w:line="160" w:lineRule="exact"/>
            </w:pPr>
          </w:p>
          <w:p w14:paraId="5361E852" w14:textId="77777777" w:rsidR="00732FF7" w:rsidRDefault="00732FF7" w:rsidP="00A67375">
            <w:pPr>
              <w:spacing w:before="2" w:line="160" w:lineRule="exact"/>
            </w:pPr>
          </w:p>
          <w:p w14:paraId="6E1A7BF6" w14:textId="77777777" w:rsidR="00732FF7" w:rsidRDefault="00732FF7" w:rsidP="00A67375">
            <w:pPr>
              <w:spacing w:before="2" w:line="160" w:lineRule="exact"/>
            </w:pPr>
            <w:r>
              <w:t>3</w:t>
            </w:r>
          </w:p>
        </w:tc>
        <w:tc>
          <w:tcPr>
            <w:tcW w:w="1570" w:type="dxa"/>
          </w:tcPr>
          <w:p w14:paraId="091274F9" w14:textId="77777777" w:rsidR="00732FF7" w:rsidRDefault="00732FF7" w:rsidP="00A67375">
            <w:pPr>
              <w:spacing w:before="2" w:line="160" w:lineRule="exact"/>
            </w:pPr>
          </w:p>
          <w:p w14:paraId="241E1773" w14:textId="77777777" w:rsidR="00732FF7" w:rsidRDefault="00732FF7" w:rsidP="00732FF7">
            <w:pPr>
              <w:spacing w:before="2"/>
            </w:pPr>
            <w:r>
              <w:t>Adobe Acrobat DC</w:t>
            </w:r>
          </w:p>
          <w:p w14:paraId="317669F3" w14:textId="77777777" w:rsidR="00732FF7" w:rsidRDefault="00732FF7" w:rsidP="00732FF7">
            <w:pPr>
              <w:spacing w:before="2"/>
            </w:pPr>
          </w:p>
          <w:p w14:paraId="26CB5A95" w14:textId="77777777" w:rsidR="00732FF7" w:rsidRDefault="00732FF7" w:rsidP="00732FF7">
            <w:pPr>
              <w:spacing w:before="2"/>
            </w:pPr>
            <w:r>
              <w:t>V22</w:t>
            </w:r>
          </w:p>
          <w:p w14:paraId="625ECEA8" w14:textId="77777777" w:rsidR="00732FF7" w:rsidRPr="00732FF7" w:rsidRDefault="00732FF7" w:rsidP="00732FF7">
            <w:pPr>
              <w:spacing w:before="2"/>
            </w:pPr>
          </w:p>
        </w:tc>
        <w:tc>
          <w:tcPr>
            <w:tcW w:w="902" w:type="dxa"/>
          </w:tcPr>
          <w:p w14:paraId="6A2AFCA3" w14:textId="77777777" w:rsidR="00732FF7" w:rsidRDefault="00732FF7" w:rsidP="00A67375">
            <w:pPr>
              <w:spacing w:before="2" w:line="160" w:lineRule="exact"/>
            </w:pPr>
          </w:p>
          <w:p w14:paraId="0E2AF1DA" w14:textId="77777777" w:rsidR="00732FF7" w:rsidRDefault="00732FF7" w:rsidP="00A67375">
            <w:pPr>
              <w:spacing w:before="2" w:line="160" w:lineRule="exact"/>
            </w:pPr>
          </w:p>
          <w:p w14:paraId="208CFC9B" w14:textId="77777777" w:rsidR="00732FF7" w:rsidRDefault="00732FF7" w:rsidP="00A67375">
            <w:pPr>
              <w:spacing w:before="2" w:line="160" w:lineRule="exact"/>
            </w:pPr>
          </w:p>
          <w:p w14:paraId="5BC399ED" w14:textId="77777777" w:rsidR="00732FF7" w:rsidRDefault="00732FF7" w:rsidP="00A67375">
            <w:pPr>
              <w:spacing w:before="2" w:line="160" w:lineRule="exact"/>
            </w:pPr>
          </w:p>
          <w:p w14:paraId="79F50E35" w14:textId="77777777" w:rsidR="00732FF7" w:rsidRDefault="00732FF7" w:rsidP="00A67375">
            <w:pPr>
              <w:spacing w:before="2" w:line="160" w:lineRule="exact"/>
            </w:pPr>
            <w:r>
              <w:t>English</w:t>
            </w:r>
          </w:p>
        </w:tc>
        <w:tc>
          <w:tcPr>
            <w:tcW w:w="1102" w:type="dxa"/>
          </w:tcPr>
          <w:p w14:paraId="492F03C9" w14:textId="77777777" w:rsidR="00732FF7" w:rsidRDefault="00732FF7" w:rsidP="00A67375">
            <w:pPr>
              <w:spacing w:before="2" w:line="160" w:lineRule="exact"/>
            </w:pPr>
          </w:p>
          <w:p w14:paraId="2BB10BAA" w14:textId="77777777" w:rsidR="00732FF7" w:rsidRPr="00732FF7" w:rsidRDefault="00732FF7" w:rsidP="00732FF7"/>
          <w:p w14:paraId="421943D6" w14:textId="77777777" w:rsidR="00732FF7" w:rsidRDefault="00732FF7" w:rsidP="00732FF7"/>
          <w:p w14:paraId="5E4C42BB" w14:textId="77777777" w:rsidR="00732FF7" w:rsidRPr="00732FF7" w:rsidRDefault="00732FF7" w:rsidP="00732FF7">
            <w:r>
              <w:t>Desktop</w:t>
            </w:r>
          </w:p>
        </w:tc>
        <w:tc>
          <w:tcPr>
            <w:tcW w:w="1160" w:type="dxa"/>
          </w:tcPr>
          <w:p w14:paraId="2EA8DF8B" w14:textId="77777777" w:rsidR="00732FF7" w:rsidRDefault="00732FF7" w:rsidP="00A67375">
            <w:pPr>
              <w:spacing w:before="2" w:line="160" w:lineRule="exact"/>
            </w:pPr>
          </w:p>
          <w:p w14:paraId="1F94A8A5" w14:textId="77777777" w:rsidR="00732FF7" w:rsidRPr="00732FF7" w:rsidRDefault="00732FF7" w:rsidP="00732FF7"/>
          <w:p w14:paraId="251690EB" w14:textId="77777777" w:rsidR="00732FF7" w:rsidRDefault="00732FF7" w:rsidP="00732FF7"/>
          <w:p w14:paraId="6DC24C14" w14:textId="77777777" w:rsidR="00732FF7" w:rsidRPr="00732FF7" w:rsidRDefault="00732FF7" w:rsidP="00732FF7">
            <w:r>
              <w:t>Desktop</w:t>
            </w:r>
          </w:p>
        </w:tc>
        <w:tc>
          <w:tcPr>
            <w:tcW w:w="1984" w:type="dxa"/>
          </w:tcPr>
          <w:p w14:paraId="51ED8AC2" w14:textId="77777777" w:rsidR="00732FF7" w:rsidRDefault="00732FF7" w:rsidP="00A67375">
            <w:pPr>
              <w:spacing w:before="2" w:line="160" w:lineRule="exact"/>
            </w:pPr>
          </w:p>
          <w:p w14:paraId="20F1191C" w14:textId="77777777" w:rsidR="00732FF7" w:rsidRPr="00732FF7" w:rsidRDefault="00732FF7" w:rsidP="00732FF7"/>
          <w:p w14:paraId="5C5CF879" w14:textId="77777777" w:rsidR="00732FF7" w:rsidRDefault="00732FF7" w:rsidP="00732FF7"/>
          <w:p w14:paraId="75B527B9" w14:textId="77777777" w:rsidR="00732FF7" w:rsidRPr="00732FF7" w:rsidRDefault="00732FF7" w:rsidP="00732FF7">
            <w:r>
              <w:t>Desktop</w:t>
            </w:r>
          </w:p>
        </w:tc>
        <w:tc>
          <w:tcPr>
            <w:tcW w:w="2473" w:type="dxa"/>
          </w:tcPr>
          <w:p w14:paraId="7527A397" w14:textId="77777777" w:rsidR="00732FF7" w:rsidRDefault="00732FF7" w:rsidP="00A67375">
            <w:pPr>
              <w:spacing w:before="2" w:line="160" w:lineRule="exact"/>
            </w:pPr>
          </w:p>
          <w:p w14:paraId="5C337359" w14:textId="77777777" w:rsidR="002133F0" w:rsidRDefault="002133F0" w:rsidP="00A67375">
            <w:pPr>
              <w:spacing w:before="2" w:line="160" w:lineRule="exact"/>
            </w:pPr>
          </w:p>
          <w:p w14:paraId="41C1E861" w14:textId="20118BF8" w:rsidR="002133F0" w:rsidRDefault="002133F0" w:rsidP="00A67375">
            <w:pPr>
              <w:spacing w:before="2" w:line="160" w:lineRule="exact"/>
            </w:pPr>
            <w:r>
              <w:t>To view the PDF format offer letter files.</w:t>
            </w:r>
          </w:p>
        </w:tc>
      </w:tr>
    </w:tbl>
    <w:p w14:paraId="689D5485" w14:textId="290505D8" w:rsidR="00A67375" w:rsidRPr="00CF1071" w:rsidRDefault="0029446F" w:rsidP="00A67375">
      <w:pPr>
        <w:spacing w:before="28"/>
        <w:ind w:left="1152"/>
        <w:rPr>
          <w:sz w:val="22"/>
          <w:szCs w:val="22"/>
        </w:rPr>
      </w:pPr>
      <w:r w:rsidRPr="00CF1071">
        <w:rPr>
          <w:sz w:val="22"/>
          <w:szCs w:val="22"/>
        </w:rPr>
        <w:t>The table below lists all the applications that are used as part of the automated proces</w:t>
      </w:r>
      <w:r w:rsidR="00A67375" w:rsidRPr="00CF1071">
        <w:rPr>
          <w:sz w:val="22"/>
          <w:szCs w:val="22"/>
        </w:rPr>
        <w:t>s</w:t>
      </w:r>
      <w:r w:rsidR="00CF1071" w:rsidRPr="00CF1071">
        <w:rPr>
          <w:sz w:val="22"/>
          <w:szCs w:val="22"/>
        </w:rPr>
        <w:t>.</w:t>
      </w:r>
    </w:p>
    <w:p w14:paraId="76C05465" w14:textId="77777777" w:rsidR="00A67375" w:rsidRPr="00A67375" w:rsidRDefault="00A67375" w:rsidP="00A67375">
      <w:pPr>
        <w:rPr>
          <w:sz w:val="22"/>
          <w:szCs w:val="22"/>
        </w:rPr>
      </w:pPr>
    </w:p>
    <w:p w14:paraId="4B729DFA" w14:textId="77777777" w:rsidR="00A67375" w:rsidRPr="00A67375" w:rsidRDefault="00A67375" w:rsidP="00A67375">
      <w:pPr>
        <w:rPr>
          <w:sz w:val="22"/>
          <w:szCs w:val="22"/>
        </w:rPr>
      </w:pPr>
    </w:p>
    <w:p w14:paraId="07236042" w14:textId="77777777" w:rsidR="00A67375" w:rsidRPr="00A67375" w:rsidRDefault="00A67375" w:rsidP="00A67375">
      <w:pPr>
        <w:rPr>
          <w:sz w:val="22"/>
          <w:szCs w:val="22"/>
        </w:rPr>
      </w:pPr>
    </w:p>
    <w:p w14:paraId="73306EAF" w14:textId="77777777" w:rsidR="00A67375" w:rsidRPr="00A67375" w:rsidRDefault="00A67375" w:rsidP="00A67375">
      <w:pPr>
        <w:rPr>
          <w:sz w:val="22"/>
          <w:szCs w:val="22"/>
        </w:rPr>
      </w:pPr>
    </w:p>
    <w:p w14:paraId="24131DF2" w14:textId="77777777" w:rsidR="00A67375" w:rsidRPr="00A67375" w:rsidRDefault="00A67375" w:rsidP="00A67375">
      <w:pPr>
        <w:rPr>
          <w:sz w:val="22"/>
          <w:szCs w:val="22"/>
        </w:rPr>
      </w:pPr>
    </w:p>
    <w:p w14:paraId="0C7095D3" w14:textId="77777777" w:rsidR="00A67375" w:rsidRPr="00A67375" w:rsidRDefault="00A67375" w:rsidP="00A67375">
      <w:pPr>
        <w:rPr>
          <w:sz w:val="22"/>
          <w:szCs w:val="22"/>
        </w:rPr>
      </w:pPr>
    </w:p>
    <w:p w14:paraId="56306903" w14:textId="77777777" w:rsidR="00A67375" w:rsidRPr="00A67375" w:rsidRDefault="00A67375" w:rsidP="00A67375">
      <w:pPr>
        <w:rPr>
          <w:sz w:val="22"/>
          <w:szCs w:val="22"/>
        </w:rPr>
      </w:pPr>
    </w:p>
    <w:p w14:paraId="1A397C1F" w14:textId="77777777" w:rsidR="00A67375" w:rsidRPr="00A67375" w:rsidRDefault="00A67375" w:rsidP="00A67375">
      <w:pPr>
        <w:rPr>
          <w:sz w:val="22"/>
          <w:szCs w:val="22"/>
        </w:rPr>
      </w:pPr>
    </w:p>
    <w:p w14:paraId="2A5B778C" w14:textId="77777777" w:rsidR="00A67375" w:rsidRPr="00A67375" w:rsidRDefault="00A67375" w:rsidP="00A67375">
      <w:pPr>
        <w:rPr>
          <w:sz w:val="22"/>
          <w:szCs w:val="22"/>
        </w:rPr>
      </w:pPr>
    </w:p>
    <w:p w14:paraId="1205F7E0" w14:textId="77777777" w:rsidR="00A67375" w:rsidRPr="00A67375" w:rsidRDefault="00A67375" w:rsidP="00A67375">
      <w:pPr>
        <w:rPr>
          <w:sz w:val="22"/>
          <w:szCs w:val="22"/>
        </w:rPr>
      </w:pPr>
    </w:p>
    <w:p w14:paraId="0A0300D4" w14:textId="77777777" w:rsidR="00A67375" w:rsidRPr="00A67375" w:rsidRDefault="00A67375" w:rsidP="00A67375">
      <w:pPr>
        <w:rPr>
          <w:sz w:val="22"/>
          <w:szCs w:val="22"/>
        </w:rPr>
      </w:pPr>
    </w:p>
    <w:p w14:paraId="30437E30" w14:textId="77777777" w:rsidR="00A67375" w:rsidRPr="00A67375" w:rsidRDefault="00A67375" w:rsidP="00A67375">
      <w:pPr>
        <w:rPr>
          <w:sz w:val="22"/>
          <w:szCs w:val="22"/>
        </w:rPr>
      </w:pPr>
    </w:p>
    <w:p w14:paraId="284CC19E" w14:textId="77777777" w:rsidR="00A67375" w:rsidRPr="00A67375" w:rsidRDefault="00A67375" w:rsidP="00A67375">
      <w:pPr>
        <w:rPr>
          <w:sz w:val="22"/>
          <w:szCs w:val="22"/>
        </w:rPr>
      </w:pPr>
    </w:p>
    <w:p w14:paraId="23AC9D7F" w14:textId="77777777" w:rsidR="00A67375" w:rsidRPr="00A67375" w:rsidRDefault="00A67375" w:rsidP="00A67375">
      <w:pPr>
        <w:rPr>
          <w:sz w:val="22"/>
          <w:szCs w:val="22"/>
        </w:rPr>
      </w:pPr>
    </w:p>
    <w:p w14:paraId="3022D579" w14:textId="77777777" w:rsidR="00A67375" w:rsidRPr="00A67375" w:rsidRDefault="00A67375" w:rsidP="00A67375">
      <w:pPr>
        <w:rPr>
          <w:sz w:val="22"/>
          <w:szCs w:val="22"/>
        </w:rPr>
      </w:pPr>
    </w:p>
    <w:p w14:paraId="43644F9C" w14:textId="77777777" w:rsidR="00A67375" w:rsidRPr="00A67375" w:rsidRDefault="00A67375" w:rsidP="00A67375">
      <w:pPr>
        <w:rPr>
          <w:sz w:val="22"/>
          <w:szCs w:val="22"/>
        </w:rPr>
      </w:pPr>
    </w:p>
    <w:p w14:paraId="7A4EE68A" w14:textId="77777777" w:rsidR="00A67375" w:rsidRPr="00A67375" w:rsidRDefault="00A67375" w:rsidP="00A67375">
      <w:pPr>
        <w:rPr>
          <w:sz w:val="22"/>
          <w:szCs w:val="22"/>
        </w:rPr>
      </w:pPr>
    </w:p>
    <w:p w14:paraId="3FEF384A" w14:textId="77777777" w:rsidR="00A67375" w:rsidRPr="00A67375" w:rsidRDefault="00A67375" w:rsidP="00A67375">
      <w:pPr>
        <w:rPr>
          <w:sz w:val="22"/>
          <w:szCs w:val="22"/>
        </w:rPr>
      </w:pPr>
    </w:p>
    <w:p w14:paraId="574F47F9" w14:textId="77777777" w:rsidR="00A67375" w:rsidRPr="00A67375" w:rsidRDefault="00A67375" w:rsidP="00A67375">
      <w:pPr>
        <w:rPr>
          <w:sz w:val="22"/>
          <w:szCs w:val="22"/>
        </w:rPr>
      </w:pPr>
    </w:p>
    <w:p w14:paraId="1788F42D" w14:textId="77777777" w:rsidR="00A67375" w:rsidRPr="00A67375" w:rsidRDefault="00A67375" w:rsidP="00A67375">
      <w:pPr>
        <w:rPr>
          <w:sz w:val="22"/>
          <w:szCs w:val="22"/>
        </w:rPr>
      </w:pPr>
    </w:p>
    <w:p w14:paraId="7C0C1838" w14:textId="77777777" w:rsidR="00A67375" w:rsidRPr="00A67375" w:rsidRDefault="00A67375" w:rsidP="00A67375">
      <w:pPr>
        <w:rPr>
          <w:sz w:val="22"/>
          <w:szCs w:val="22"/>
        </w:rPr>
      </w:pPr>
    </w:p>
    <w:p w14:paraId="770A0D2F" w14:textId="77777777" w:rsidR="00A67375" w:rsidRPr="00A67375" w:rsidRDefault="00A67375" w:rsidP="00A67375">
      <w:pPr>
        <w:rPr>
          <w:sz w:val="22"/>
          <w:szCs w:val="22"/>
        </w:rPr>
      </w:pPr>
    </w:p>
    <w:p w14:paraId="57A8B331" w14:textId="77777777" w:rsidR="00A67375" w:rsidRDefault="00A67375" w:rsidP="00A67375">
      <w:pPr>
        <w:rPr>
          <w:sz w:val="22"/>
          <w:szCs w:val="22"/>
        </w:rPr>
      </w:pPr>
    </w:p>
    <w:p w14:paraId="040BC446" w14:textId="6240FA2D" w:rsidR="002133F0" w:rsidRDefault="002133F0" w:rsidP="00A67375">
      <w:pPr>
        <w:spacing w:line="480" w:lineRule="auto"/>
        <w:ind w:left="1134" w:right="-1986"/>
        <w:rPr>
          <w:rFonts w:ascii="Arial" w:hAnsi="Arial" w:cs="Arial"/>
          <w:color w:val="0070C0"/>
          <w:sz w:val="52"/>
        </w:rPr>
      </w:pPr>
    </w:p>
    <w:p w14:paraId="71CA6982" w14:textId="679D65B7" w:rsidR="002133F0" w:rsidRDefault="002133F0" w:rsidP="00A67375">
      <w:pPr>
        <w:spacing w:line="480" w:lineRule="auto"/>
        <w:ind w:left="1134" w:right="-1986"/>
        <w:rPr>
          <w:rFonts w:ascii="Arial" w:hAnsi="Arial" w:cs="Arial"/>
          <w:color w:val="0070C0"/>
          <w:sz w:val="52"/>
        </w:rPr>
      </w:pPr>
      <w:r>
        <w:rPr>
          <w:rFonts w:ascii="Arial" w:hAnsi="Arial" w:cs="Arial"/>
          <w:color w:val="0070C0"/>
          <w:sz w:val="52"/>
        </w:rPr>
        <w:t>2.7 Reporting</w:t>
      </w:r>
    </w:p>
    <w:tbl>
      <w:tblPr>
        <w:tblStyle w:val="TableGrid"/>
        <w:tblpPr w:leftFromText="180" w:rightFromText="180" w:vertAnchor="text" w:horzAnchor="margin" w:tblpXSpec="center" w:tblpY="448"/>
        <w:tblW w:w="0" w:type="auto"/>
        <w:tblLook w:val="04A0" w:firstRow="1" w:lastRow="0" w:firstColumn="1" w:lastColumn="0" w:noHBand="0" w:noVBand="1"/>
      </w:tblPr>
      <w:tblGrid>
        <w:gridCol w:w="1101"/>
        <w:gridCol w:w="3779"/>
        <w:gridCol w:w="2174"/>
        <w:gridCol w:w="2704"/>
      </w:tblGrid>
      <w:tr w:rsidR="002133F0" w14:paraId="66E8269F" w14:textId="77777777" w:rsidTr="002133F0">
        <w:trPr>
          <w:trHeight w:val="529"/>
        </w:trPr>
        <w:tc>
          <w:tcPr>
            <w:tcW w:w="1101" w:type="dxa"/>
            <w:shd w:val="clear" w:color="auto" w:fill="0070C0"/>
          </w:tcPr>
          <w:p w14:paraId="7EBDC519" w14:textId="77777777" w:rsidR="002133F0" w:rsidRPr="00A67375" w:rsidRDefault="002133F0" w:rsidP="002133F0">
            <w:pPr>
              <w:spacing w:line="480" w:lineRule="auto"/>
              <w:ind w:right="-1986"/>
              <w:rPr>
                <w:color w:val="FFFFFF" w:themeColor="background1"/>
                <w:sz w:val="24"/>
                <w:szCs w:val="24"/>
              </w:rPr>
            </w:pPr>
            <w:r w:rsidRPr="00A67375">
              <w:rPr>
                <w:color w:val="FFFFFF" w:themeColor="background1"/>
                <w:sz w:val="24"/>
                <w:szCs w:val="24"/>
              </w:rPr>
              <w:t>Report#</w:t>
            </w:r>
          </w:p>
        </w:tc>
        <w:tc>
          <w:tcPr>
            <w:tcW w:w="3779" w:type="dxa"/>
            <w:shd w:val="clear" w:color="auto" w:fill="0070C0"/>
          </w:tcPr>
          <w:p w14:paraId="513F5322" w14:textId="77777777" w:rsidR="002133F0" w:rsidRPr="00A67375" w:rsidRDefault="002133F0" w:rsidP="002133F0">
            <w:pPr>
              <w:spacing w:line="480" w:lineRule="auto"/>
              <w:ind w:right="-1986"/>
              <w:rPr>
                <w:color w:val="FFFFFF" w:themeColor="background1"/>
                <w:sz w:val="24"/>
                <w:szCs w:val="24"/>
              </w:rPr>
            </w:pPr>
            <w:r w:rsidRPr="00A67375">
              <w:rPr>
                <w:color w:val="FFFFFF" w:themeColor="background1"/>
                <w:sz w:val="24"/>
                <w:szCs w:val="24"/>
              </w:rPr>
              <w:t>Report Type</w:t>
            </w:r>
          </w:p>
        </w:tc>
        <w:tc>
          <w:tcPr>
            <w:tcW w:w="2174" w:type="dxa"/>
            <w:shd w:val="clear" w:color="auto" w:fill="0070C0"/>
          </w:tcPr>
          <w:p w14:paraId="05650D5B" w14:textId="77777777" w:rsidR="002133F0" w:rsidRPr="00A67375" w:rsidRDefault="002133F0" w:rsidP="002133F0">
            <w:pPr>
              <w:spacing w:line="480" w:lineRule="auto"/>
              <w:ind w:right="-1986"/>
              <w:rPr>
                <w:color w:val="FFFFFF" w:themeColor="background1"/>
                <w:sz w:val="24"/>
                <w:szCs w:val="24"/>
              </w:rPr>
            </w:pPr>
            <w:r w:rsidRPr="00A67375">
              <w:rPr>
                <w:color w:val="FFFFFF" w:themeColor="background1"/>
                <w:sz w:val="24"/>
                <w:szCs w:val="24"/>
              </w:rPr>
              <w:t>Update Frequency</w:t>
            </w:r>
          </w:p>
        </w:tc>
        <w:tc>
          <w:tcPr>
            <w:tcW w:w="2704" w:type="dxa"/>
            <w:shd w:val="clear" w:color="auto" w:fill="0070C0"/>
          </w:tcPr>
          <w:p w14:paraId="10BE12E9" w14:textId="77777777" w:rsidR="002133F0" w:rsidRPr="00A67375" w:rsidRDefault="002133F0" w:rsidP="002133F0">
            <w:pPr>
              <w:spacing w:line="480" w:lineRule="auto"/>
              <w:ind w:right="-1986"/>
              <w:rPr>
                <w:color w:val="FFFFFF" w:themeColor="background1"/>
                <w:sz w:val="24"/>
                <w:szCs w:val="24"/>
              </w:rPr>
            </w:pPr>
            <w:r w:rsidRPr="00A67375">
              <w:rPr>
                <w:color w:val="FFFFFF" w:themeColor="background1"/>
                <w:sz w:val="24"/>
                <w:szCs w:val="24"/>
              </w:rPr>
              <w:t>Details</w:t>
            </w:r>
          </w:p>
        </w:tc>
      </w:tr>
      <w:tr w:rsidR="002133F0" w14:paraId="0A1DED6A" w14:textId="77777777" w:rsidTr="002133F0">
        <w:trPr>
          <w:trHeight w:val="540"/>
        </w:trPr>
        <w:tc>
          <w:tcPr>
            <w:tcW w:w="1101" w:type="dxa"/>
          </w:tcPr>
          <w:p w14:paraId="731E8184" w14:textId="77777777" w:rsidR="002133F0" w:rsidRDefault="002133F0" w:rsidP="002133F0">
            <w:pPr>
              <w:spacing w:line="480" w:lineRule="auto"/>
              <w:ind w:right="-1986"/>
              <w:rPr>
                <w:sz w:val="24"/>
                <w:szCs w:val="24"/>
              </w:rPr>
            </w:pPr>
            <w:r>
              <w:rPr>
                <w:sz w:val="24"/>
                <w:szCs w:val="24"/>
              </w:rPr>
              <w:t xml:space="preserve">     1</w:t>
            </w:r>
          </w:p>
        </w:tc>
        <w:tc>
          <w:tcPr>
            <w:tcW w:w="3779" w:type="dxa"/>
          </w:tcPr>
          <w:p w14:paraId="745BAA66" w14:textId="77777777" w:rsidR="002133F0" w:rsidRDefault="002133F0" w:rsidP="002133F0">
            <w:pPr>
              <w:spacing w:line="480" w:lineRule="auto"/>
              <w:ind w:right="-1986"/>
              <w:rPr>
                <w:sz w:val="24"/>
                <w:szCs w:val="24"/>
              </w:rPr>
            </w:pPr>
            <w:r>
              <w:rPr>
                <w:sz w:val="24"/>
                <w:szCs w:val="24"/>
              </w:rPr>
              <w:t>Zoom Calls</w:t>
            </w:r>
          </w:p>
        </w:tc>
        <w:tc>
          <w:tcPr>
            <w:tcW w:w="2174" w:type="dxa"/>
          </w:tcPr>
          <w:p w14:paraId="7BA4F839" w14:textId="77777777" w:rsidR="002133F0" w:rsidRDefault="002133F0" w:rsidP="002133F0">
            <w:pPr>
              <w:spacing w:line="480" w:lineRule="auto"/>
              <w:ind w:right="-1986"/>
              <w:rPr>
                <w:sz w:val="24"/>
                <w:szCs w:val="24"/>
              </w:rPr>
            </w:pPr>
            <w:r>
              <w:rPr>
                <w:sz w:val="24"/>
                <w:szCs w:val="24"/>
              </w:rPr>
              <w:t>Two days in a week</w:t>
            </w:r>
          </w:p>
        </w:tc>
        <w:tc>
          <w:tcPr>
            <w:tcW w:w="2704" w:type="dxa"/>
          </w:tcPr>
          <w:p w14:paraId="58628113" w14:textId="77777777" w:rsidR="002E19D6" w:rsidRDefault="002E19D6" w:rsidP="002133F0">
            <w:pPr>
              <w:spacing w:line="480" w:lineRule="auto"/>
              <w:ind w:right="-1986"/>
              <w:rPr>
                <w:sz w:val="24"/>
                <w:szCs w:val="24"/>
              </w:rPr>
            </w:pPr>
            <w:r>
              <w:rPr>
                <w:sz w:val="24"/>
                <w:szCs w:val="24"/>
              </w:rPr>
              <w:t xml:space="preserve">Reporting the progress of </w:t>
            </w:r>
          </w:p>
          <w:p w14:paraId="02D39593" w14:textId="0A396EF6" w:rsidR="002133F0" w:rsidRDefault="002E19D6" w:rsidP="002133F0">
            <w:pPr>
              <w:spacing w:line="480" w:lineRule="auto"/>
              <w:ind w:right="-1986"/>
              <w:rPr>
                <w:sz w:val="24"/>
                <w:szCs w:val="24"/>
              </w:rPr>
            </w:pPr>
            <w:r>
              <w:rPr>
                <w:sz w:val="24"/>
                <w:szCs w:val="24"/>
              </w:rPr>
              <w:t>the automated project.</w:t>
            </w:r>
          </w:p>
        </w:tc>
      </w:tr>
    </w:tbl>
    <w:p w14:paraId="7AC16011" w14:textId="77777777" w:rsidR="002133F0" w:rsidRDefault="002133F0" w:rsidP="00A67375">
      <w:pPr>
        <w:spacing w:line="480" w:lineRule="auto"/>
        <w:ind w:left="1134" w:right="-1986"/>
        <w:rPr>
          <w:rFonts w:ascii="Arial" w:hAnsi="Arial" w:cs="Arial"/>
          <w:color w:val="0070C0"/>
          <w:sz w:val="52"/>
        </w:rPr>
      </w:pPr>
    </w:p>
    <w:p w14:paraId="008BE19D" w14:textId="77777777" w:rsidR="002133F0" w:rsidRDefault="002133F0" w:rsidP="00A67375">
      <w:pPr>
        <w:spacing w:line="480" w:lineRule="auto"/>
        <w:ind w:left="1134" w:right="-1986"/>
        <w:rPr>
          <w:rFonts w:ascii="Arial" w:hAnsi="Arial" w:cs="Arial"/>
          <w:color w:val="0070C0"/>
          <w:sz w:val="52"/>
        </w:rPr>
      </w:pPr>
    </w:p>
    <w:p w14:paraId="014E1F10" w14:textId="3544406C" w:rsidR="00FC30EF" w:rsidRPr="00DE07D3" w:rsidRDefault="00FC30EF" w:rsidP="00A67375">
      <w:pPr>
        <w:spacing w:line="480" w:lineRule="auto"/>
        <w:ind w:left="1134" w:right="-1986"/>
        <w:rPr>
          <w:rFonts w:ascii="Arial" w:hAnsi="Arial" w:cs="Arial"/>
          <w:color w:val="0070C0"/>
          <w:sz w:val="52"/>
        </w:rPr>
        <w:sectPr w:rsidR="00FC30EF" w:rsidRPr="00DE07D3">
          <w:type w:val="continuous"/>
          <w:pgSz w:w="12240" w:h="15840"/>
          <w:pgMar w:top="1480" w:right="0" w:bottom="280" w:left="0" w:header="720" w:footer="720" w:gutter="0"/>
          <w:cols w:space="720"/>
        </w:sectPr>
      </w:pPr>
    </w:p>
    <w:p w14:paraId="2D0A48A9" w14:textId="77777777" w:rsidR="00FC30EF" w:rsidRPr="00DE07D3" w:rsidRDefault="00A67375" w:rsidP="00A67375">
      <w:pPr>
        <w:spacing w:line="560" w:lineRule="exact"/>
        <w:rPr>
          <w:rFonts w:ascii="Arial" w:hAnsi="Arial" w:cs="Arial"/>
          <w:color w:val="2271B1"/>
          <w:sz w:val="52"/>
          <w:szCs w:val="52"/>
        </w:rPr>
      </w:pPr>
      <w:r>
        <w:rPr>
          <w:sz w:val="17"/>
          <w:szCs w:val="17"/>
        </w:rPr>
        <w:lastRenderedPageBreak/>
        <w:t xml:space="preserve">                      </w:t>
      </w:r>
      <w:r>
        <w:rPr>
          <w:color w:val="2271B1"/>
          <w:sz w:val="52"/>
          <w:szCs w:val="52"/>
        </w:rPr>
        <w:t xml:space="preserve">  </w:t>
      </w:r>
      <w:r w:rsidR="0029446F" w:rsidRPr="00DE07D3">
        <w:rPr>
          <w:rFonts w:ascii="Arial" w:hAnsi="Arial" w:cs="Arial"/>
          <w:color w:val="2271B1"/>
          <w:sz w:val="52"/>
          <w:szCs w:val="52"/>
        </w:rPr>
        <w:t>3. Development details</w:t>
      </w:r>
    </w:p>
    <w:p w14:paraId="7E923670" w14:textId="77777777" w:rsidR="00FC30EF" w:rsidRPr="00DE07D3" w:rsidRDefault="00797516" w:rsidP="00797516">
      <w:pPr>
        <w:spacing w:line="560" w:lineRule="exact"/>
        <w:rPr>
          <w:rFonts w:ascii="Arial" w:hAnsi="Arial" w:cs="Arial"/>
          <w:color w:val="2271B1"/>
          <w:sz w:val="40"/>
          <w:szCs w:val="52"/>
        </w:rPr>
      </w:pPr>
      <w:r>
        <w:rPr>
          <w:color w:val="2271B1"/>
          <w:sz w:val="52"/>
          <w:szCs w:val="52"/>
        </w:rPr>
        <w:t xml:space="preserve">             </w:t>
      </w:r>
      <w:r w:rsidRPr="00DE07D3">
        <w:rPr>
          <w:color w:val="2271B1"/>
          <w:sz w:val="40"/>
          <w:szCs w:val="52"/>
        </w:rPr>
        <w:t xml:space="preserve"> </w:t>
      </w:r>
      <w:r w:rsidRPr="00DE07D3">
        <w:rPr>
          <w:rFonts w:ascii="Arial" w:hAnsi="Arial" w:cs="Arial"/>
          <w:color w:val="2271B1"/>
          <w:sz w:val="40"/>
          <w:szCs w:val="52"/>
        </w:rPr>
        <w:t>3.1 Prerequisites for development</w:t>
      </w:r>
    </w:p>
    <w:p w14:paraId="4A3F511F" w14:textId="77777777" w:rsidR="00FC30EF" w:rsidRPr="00CF1071" w:rsidRDefault="0029446F" w:rsidP="00797516">
      <w:pPr>
        <w:spacing w:before="20"/>
        <w:ind w:left="1701"/>
        <w:rPr>
          <w:sz w:val="22"/>
          <w:szCs w:val="22"/>
        </w:rPr>
      </w:pPr>
      <w:r w:rsidRPr="00CF1071">
        <w:rPr>
          <w:rFonts w:ascii="Verdana" w:eastAsia="Verdana" w:hAnsi="Verdana" w:cs="Verdana"/>
          <w:sz w:val="22"/>
          <w:szCs w:val="22"/>
        </w:rPr>
        <w:t>•</w:t>
      </w:r>
      <w:r>
        <w:rPr>
          <w:rFonts w:ascii="Verdana" w:eastAsia="Verdana" w:hAnsi="Verdana" w:cs="Verdana"/>
          <w:color w:val="797979"/>
          <w:sz w:val="22"/>
          <w:szCs w:val="22"/>
        </w:rPr>
        <w:t xml:space="preserve"> </w:t>
      </w:r>
      <w:r w:rsidRPr="00CF1071">
        <w:rPr>
          <w:sz w:val="22"/>
          <w:szCs w:val="22"/>
        </w:rPr>
        <w:t>Development or testing environment are to be provided for development purposes.</w:t>
      </w:r>
    </w:p>
    <w:p w14:paraId="7A18002E" w14:textId="0EA347C5" w:rsidR="00FC30EF" w:rsidRPr="00CF1071" w:rsidRDefault="0029446F" w:rsidP="00237E48">
      <w:pPr>
        <w:tabs>
          <w:tab w:val="left" w:pos="1500"/>
        </w:tabs>
        <w:spacing w:before="50" w:line="299" w:lineRule="auto"/>
        <w:ind w:left="1843" w:right="1116" w:hanging="142"/>
        <w:rPr>
          <w:sz w:val="22"/>
          <w:szCs w:val="22"/>
        </w:rPr>
      </w:pPr>
      <w:r w:rsidRPr="00CF1071">
        <w:rPr>
          <w:rFonts w:ascii="Verdana" w:eastAsia="Verdana" w:hAnsi="Verdana" w:cs="Verdana"/>
          <w:sz w:val="22"/>
          <w:szCs w:val="22"/>
        </w:rPr>
        <w:t>•</w:t>
      </w:r>
      <w:r w:rsidR="00732FF7" w:rsidRPr="00CF1071">
        <w:rPr>
          <w:sz w:val="22"/>
          <w:szCs w:val="22"/>
        </w:rPr>
        <w:t xml:space="preserve">The provided development and testing environments </w:t>
      </w:r>
      <w:proofErr w:type="gramStart"/>
      <w:r w:rsidR="00732FF7" w:rsidRPr="00CF1071">
        <w:rPr>
          <w:sz w:val="22"/>
          <w:szCs w:val="22"/>
        </w:rPr>
        <w:t>are</w:t>
      </w:r>
      <w:r w:rsidRPr="00CF1071">
        <w:rPr>
          <w:sz w:val="22"/>
          <w:szCs w:val="22"/>
        </w:rPr>
        <w:t xml:space="preserve">  exact</w:t>
      </w:r>
      <w:proofErr w:type="gramEnd"/>
      <w:r w:rsidRPr="00CF1071">
        <w:rPr>
          <w:sz w:val="22"/>
          <w:szCs w:val="22"/>
        </w:rPr>
        <w:t xml:space="preserve">  replicas  of  the  production </w:t>
      </w:r>
      <w:r w:rsidR="00237E48" w:rsidRPr="00CF1071">
        <w:rPr>
          <w:sz w:val="22"/>
          <w:szCs w:val="22"/>
        </w:rPr>
        <w:t xml:space="preserve">   </w:t>
      </w:r>
      <w:r w:rsidRPr="00CF1071">
        <w:rPr>
          <w:sz w:val="22"/>
          <w:szCs w:val="22"/>
        </w:rPr>
        <w:t>environment.</w:t>
      </w:r>
    </w:p>
    <w:p w14:paraId="05CBD076" w14:textId="77777777" w:rsidR="00FC30EF" w:rsidRPr="00CF1071" w:rsidRDefault="0029446F" w:rsidP="00797516">
      <w:pPr>
        <w:spacing w:line="240" w:lineRule="exact"/>
        <w:ind w:left="1701"/>
        <w:rPr>
          <w:sz w:val="22"/>
          <w:szCs w:val="22"/>
        </w:rPr>
      </w:pPr>
      <w:r w:rsidRPr="00CF1071">
        <w:rPr>
          <w:rFonts w:ascii="Verdana" w:eastAsia="Verdana" w:hAnsi="Verdana" w:cs="Verdana"/>
          <w:sz w:val="22"/>
          <w:szCs w:val="22"/>
        </w:rPr>
        <w:t>•</w:t>
      </w:r>
      <w:r w:rsidRPr="00CF1071">
        <w:rPr>
          <w:sz w:val="22"/>
          <w:szCs w:val="22"/>
        </w:rPr>
        <w:t>Dedicated   system   and   application   access   are   given   to   developers   with   the   adequate</w:t>
      </w:r>
    </w:p>
    <w:p w14:paraId="7708FA22" w14:textId="59372A8C" w:rsidR="00FC30EF" w:rsidRPr="00CF1071" w:rsidRDefault="00AB72D9" w:rsidP="00797516">
      <w:pPr>
        <w:spacing w:before="66"/>
        <w:ind w:left="1701"/>
        <w:rPr>
          <w:sz w:val="22"/>
          <w:szCs w:val="22"/>
        </w:rPr>
      </w:pPr>
      <w:r w:rsidRPr="00CF1071">
        <w:pict w14:anchorId="761100B1">
          <v:group id="_x0000_s2209" style="position:absolute;left:0;text-align:left;margin-left:94pt;margin-top:33.75pt;width:26.45pt;height:15.75pt;z-index:-251649536;mso-position-horizontal-relative:page" coordorigin="1880,675" coordsize="529,315">
            <v:shape id="_x0000_s2212" style="position:absolute;left:2122;top:951;width:52;height:0" coordorigin="2122,951" coordsize="52,0" path="m2122,951r51,e" filled="f" strokecolor="#2170b1" strokeweight="2.63pt">
              <v:path arrowok="t"/>
            </v:shape>
            <v:shape id="_x0000_s2211" style="position:absolute;left:2202;top:688;width:196;height:286" coordorigin="2202,688" coordsize="196,286" path="m2306,854r-9,10l2284,876r-14,13l2255,902r-17,13l2221,928r-19,13l2202,975r197,l2399,937r-134,l2278,929r16,-12l2310,905r15,-14l2337,880r13,-15l2363,850r10,-17l2385,809r6,-19l2392,771r,-6l2389,744r-8,-19l2369,710r-23,-14l2327,690r-23,-2l2289,689r-20,5l2251,702r-16,12l2223,728r-9,17l2208,765r-3,23l2250,788r1,-8l2255,759r9,-16l2279,731r22,-4l2316,727r12,5l2335,740r7,9l2346,760r,15l2345,782r-3,17l2334,816r-12,19l2306,854xe" fillcolor="#2170b1" stroked="f">
              <v:path arrowok="t"/>
            </v:shape>
            <v:shape id="_x0000_s2210" style="position:absolute;left:1890;top:685;width:196;height:295" coordorigin="1890,685" coordsize="196,295" path="m1939,773r6,-22l1956,736r10,-9l1977,723r28,l2016,727r8,8l2032,742r4,10l2036,765r-4,20l2020,799r-21,8l1971,810r-11,l1960,848r11,l1987,848r21,4l2023,860r14,15l2042,896r,13l2037,920r-8,8l2021,936r-13,5l1990,941r-21,-4l1953,926r-2,-1l1940,909r-5,-21l1890,888r3,18l1899,926r10,17l1922,956r12,9l1952,973r20,5l1995,979r13,l2029,975r18,-7l2062,957r14,-18l2084,921r2,-22l2085,889r-5,-20l2069,853r-8,-7l2044,836r-21,-8l2023,826r9,-1l2051,817r15,-12l2070,799r8,-18l2081,760r,-14l2077,733r-6,-11l2058,706r-18,-11l2033,691r-19,-5l1992,685r-15,1l1956,690r-18,7l1923,708r-8,7l1905,731r-7,19l1894,773r45,xe" fillcolor="#2170b1" stroked="f">
              <v:path arrowok="t"/>
            </v:shape>
            <w10:wrap anchorx="page"/>
          </v:group>
        </w:pict>
      </w:r>
      <w:r w:rsidRPr="00CF1071">
        <w:pict w14:anchorId="055473A0">
          <v:group id="_x0000_s2180" style="position:absolute;left:0;text-align:left;margin-left:126.3pt;margin-top:32.75pt;width:177.9pt;height:21.85pt;z-index:-251648512;mso-position-horizontal-relative:page" coordorigin="2526,655" coordsize="3558,437">
            <v:shape id="_x0000_s2208" style="position:absolute;left:2536;top:665;width:3538;height:417" coordorigin="2536,665" coordsize="3538,417" path="m3863,973r-1,-47l3854,918r-6,-11l3847,905r-1,61l3863,973xe" fillcolor="#2170b1" stroked="f">
              <v:path arrowok="t"/>
            </v:shape>
            <v:shape id="_x0000_s2207" style="position:absolute;left:2536;top:665;width:3538;height:417" coordorigin="2536,665" coordsize="3538,417" path="m4057,756r,221l4103,977r,-112l4104,851r6,-20l4121,816r8,-5l4147,804r22,-2l4183,802r,-50l4173,753r-20,4l4135,765r-6,4l4114,782r-11,17l4103,756r-46,xe" fillcolor="#2170b1" stroked="f">
              <v:path arrowok="t"/>
            </v:shape>
            <v:shape id="_x0000_s2206" style="position:absolute;left:2536;top:665;width:3538;height:417" coordorigin="2536,665" coordsize="3538,417" path="m4331,793r12,3l4353,802r10,6l4371,817r6,11l4383,839r3,13l4386,881r-3,12l4377,904r-6,11l4363,924r-10,6l4343,936r-12,3l4318,939r-13,-1l4285,931r-15,-12l4261,907r-7,-19l4251,866r-9,-92l4228,788r-11,18l4210,825r-4,20l4204,866r,2l4206,889r4,20l4217,926r7,12l4237,954r16,12l4264,972r19,5l4304,979r15,-1l4338,974r18,-9l4363,959r13,-15l4385,925r,52l4431,977r,-297l4385,680r,127l4382,798r-11,-17l4356,768r-12,-7l4325,755r-21,-2l4290,754r-19,4l4259,828r11,-16l4279,804r18,-8l4318,793r13,xe" fillcolor="#2170b1" stroked="f">
              <v:path arrowok="t"/>
            </v:shape>
            <v:shape id="_x0000_s2205" style="position:absolute;left:2536;top:665;width:3538;height:417" coordorigin="2536,665" coordsize="3538,417" path="m4242,774r9,92l4253,847r6,-19l4271,758r-18,9l4242,774xe" fillcolor="#2170b1" stroked="f">
              <v:path arrowok="t"/>
            </v:shape>
            <v:shape id="_x0000_s2204" style="position:absolute;left:2536;top:665;width:3538;height:417" coordorigin="2536,665" coordsize="3538,417" path="m4680,939r-11,-3l4659,930r-11,-6l4640,915r1,36l4656,965r11,6l4686,977r21,2l4721,979r20,-5l4742,919r-10,9l4714,936r-21,3l4680,939xe" fillcolor="#2170b1" stroked="f">
              <v:path arrowok="t"/>
            </v:shape>
            <v:shape id="_x0000_s2203" style="position:absolute;left:2536;top:665;width:3538;height:417" coordorigin="2536,665" coordsize="3538,417" path="m4941,939r-11,-2l4920,931r-10,-5l4912,973r20,5l4953,979r20,-1l4992,973r18,-7l5024,957r15,-14l5050,926r9,-19l5063,887r2,-21l5065,864r-2,-21l5058,823r-8,-17l5041,792r-14,-14l5010,767r-17,-8l4973,755r-20,-2l4933,754r-20,5l4895,767r-14,8l4867,789r-12,17l4846,825r-4,20l4840,866r,2l4842,889r5,20l4855,926r9,14l4878,955r17,11l4896,905r-7,-18l4887,866r3,-23l4896,825r6,-11l4910,806r10,-5l4930,795r11,-2l4964,793r11,2l4985,801r10,5l5003,814r6,11l5016,845r2,21l5018,868r-2,21l5009,907r-6,11l4995,926r-10,5l4975,937r-11,2l4941,939xe" fillcolor="#2170b1" stroked="f">
              <v:path arrowok="t"/>
            </v:shape>
            <v:shape id="_x0000_s2202" style="position:absolute;left:2536;top:665;width:3538;height:417" coordorigin="2536,665" coordsize="3538,417" path="m4912,973r-2,-47l4902,918r-6,-11l4896,905r-1,61l4912,973xe" fillcolor="#2170b1" stroked="f">
              <v:path arrowok="t"/>
            </v:shape>
            <v:shape id="_x0000_s2201" style="position:absolute;left:2536;top:665;width:3538;height:417" coordorigin="2536,665" coordsize="3538,417" path="m5108,680r,297l5154,977r,-297l5108,680xe" fillcolor="#2170b1" stroked="f">
              <v:path arrowok="t"/>
            </v:shape>
            <v:shape id="_x0000_s2200" style="position:absolute;left:2536;top:665;width:3538;height:417" coordorigin="2536,665" coordsize="3538,417" path="m5262,692r,-8l5259,677r-5,-5l5248,667r-7,-2l5223,665r-7,2l5211,672r-6,5l5203,684r,15l5205,706r6,4l5216,715r7,3l5241,718r7,-3l5254,710r5,-4l5262,699r,-7xe" fillcolor="#2170b1" stroked="f">
              <v:path arrowok="t"/>
            </v:shape>
            <v:shape id="_x0000_s2199" style="position:absolute;left:2536;top:665;width:3538;height:417" coordorigin="2536,665" coordsize="3538,417" path="m5209,756r,221l5255,977r,-221l5209,756xe" fillcolor="#2170b1" stroked="f">
              <v:path arrowok="t"/>
            </v:shape>
            <v:shape id="_x0000_s2198" style="position:absolute;left:2536;top:665;width:3538;height:417" coordorigin="2536,665" coordsize="3538,417" path="m5610,692r,-8l5607,677r-5,-5l5596,667r-7,-2l5571,665r-7,2l5559,672r-6,5l5551,684r,15l5553,706r6,4l5564,715r7,3l5589,718r7,-3l5602,710r5,-4l5610,699r,-7xe" fillcolor="#2170b1" stroked="f">
              <v:path arrowok="t"/>
            </v:shape>
            <v:shape id="_x0000_s2197" style="position:absolute;left:2536;top:665;width:3538;height:417" coordorigin="2536,665" coordsize="3538,417" path="m5557,756r,221l5603,977r,-221l5557,756xe" fillcolor="#2170b1" stroked="f">
              <v:path arrowok="t"/>
            </v:shape>
            <v:shape id="_x0000_s2196" style="position:absolute;left:2536;top:665;width:3538;height:417" coordorigin="2536,665" coordsize="3538,417" path="m5700,767r-13,8l5692,854r1,-14l5700,821r,-54xe" fillcolor="#2170b1" stroked="f">
              <v:path arrowok="t"/>
            </v:shape>
            <v:shape id="_x0000_s2195" style="position:absolute;left:2536;top:665;width:3538;height:417" coordorigin="2536,665" coordsize="3538,417" path="m5863,863r,-7l5862,841r-4,-20l5850,803r-7,-10l5830,778r-17,-12l5797,759r-20,-4l5756,753r-19,1l5717,759r-17,8l5700,821r11,-15l5717,801r18,-9l5756,789r11,l5778,792r9,4l5797,801r7,7l5810,818r5,10l5818,840r-1,14l5692,854r-5,-79l5672,789r-11,17l5653,825r-5,20l5647,866r,2l5649,890r4,19l5661,926r8,14l5683,954r17,12l5716,973r19,5l5756,979r12,l5788,976r18,-7l5829,955r14,-14l5856,919r5,-19l5812,900r-2,12l5803,923r-10,8l5793,931r-18,8l5754,942r-7,l5727,937r-16,-11l5703,916r-8,-18l5692,875r170,l5863,870r,-7xe" fillcolor="#2170b1" stroked="f">
              <v:path arrowok="t"/>
            </v:shape>
            <v:shape id="_x0000_s2194" style="position:absolute;left:2536;top:665;width:3538;height:417" coordorigin="2536,665" coordsize="3538,417" path="m5943,906r-45,l5899,909r6,20l5915,946r14,14l5936,965r17,8l5973,978r23,1l6018,978r19,-6l6053,962r7,-7l6070,938r4,-21l6074,902r-4,-11l6063,882r-8,-9l6046,867r-10,-4l6035,862r-18,-5l5996,851r-13,-3l5974,846r-7,-3l5960,841r-6,-4l5950,833r-5,-4l5943,823r,-16l5946,800r6,-6l5959,789r9,-3l5993,786r11,4l6012,797r9,7l6026,814r2,12l6071,826r-5,-21l6056,787r-13,-14l6022,760r-19,-5l5980,753r-1,l5957,755r-20,6l5922,770r-8,8l5904,795r-3,21l5901,830r3,12l5911,850r8,9l5927,865r10,3l5938,869r17,5l5976,880r13,2l5999,885r7,2l6013,890r6,3l6024,898r5,5l6031,909r,16l6028,933r-6,5l6015,944r-8,3l5981,947r-13,-4l5959,936r-9,-8l5944,918r-1,-12xe" fillcolor="#2170b1" stroked="f">
              <v:path arrowok="t"/>
            </v:shape>
            <v:shape id="_x0000_s2193" style="position:absolute;left:2536;top:665;width:3538;height:417" coordorigin="2536,665" coordsize="3538,417" path="m5346,866r1,-20l5353,826r10,-15l5369,806r18,-10l5407,793r1,l5429,796r17,8l5456,812r7,11l5466,837r48,l5511,826r-7,-20l5493,790r-14,-14l5468,768r-18,-8l5430,755r-22,-2l5389,754r-20,5l5352,767r-13,8l5324,789r-11,17l5305,825r-5,20l5299,866r,2l5301,890r4,19l5313,926r8,14l5335,954r17,12l5368,973r19,5l5408,979r16,l5445,974r18,-7l5479,957r8,-8l5500,934r9,-19l5514,895r-48,l5463,909r-7,11l5446,928r,l5428,937r-21,3l5399,939r-19,-6l5363,921r-9,-13l5348,889r-2,-23xe" fillcolor="#2170b1" stroked="f">
              <v:path arrowok="t"/>
            </v:shape>
            <v:shape id="_x0000_s2192" style="position:absolute;left:2536;top:665;width:3538;height:417" coordorigin="2536,665" coordsize="3538,417" path="m4626,1082r,-157l4630,934r11,17l4640,915r-5,-11l4629,893r-3,-12l4626,852r3,-13l4635,828r5,-11l4648,808r11,-6l4669,796r11,-3l4693,793r14,1l4726,801r16,12l4751,825r7,19l4760,866r-1,19l4753,904r-11,15l4741,974r18,-8l4769,958r14,-14l4794,926r7,-19l4805,888r2,-22l4807,864r-2,-21l4801,823r-7,-17l4787,794r-13,-15l4759,767r-12,-6l4728,755r-21,-2l4693,754r-20,5l4656,768r-8,6l4635,789r-9,18l4626,756r-46,l4580,1082r46,xe" fillcolor="#2170b1" stroked="f">
              <v:path arrowok="t"/>
            </v:shape>
            <v:shape id="_x0000_s2191" style="position:absolute;left:2536;top:665;width:3538;height:417" coordorigin="2536,665" coordsize="3538,417" path="m2632,694r-96,l2536,977r45,l2581,867r51,l2653,826r-26,4l2581,830r,-99l2633,732r22,3l2670,744r9,8l2684,765r,16l2681,798r-10,18l2672,862r18,-8l2705,844r5,-6l2721,822r7,-19l2730,781r,-10l2726,750r-8,-18l2705,717r-12,-9l2676,700r-20,-5l2632,694xe" fillcolor="#2170b1" stroked="f">
              <v:path arrowok="t"/>
            </v:shape>
            <v:shape id="_x0000_s2190" style="position:absolute;left:2536;top:665;width:3538;height:417" coordorigin="2536,665" coordsize="3538,417" path="m2653,826r-21,41l2651,866r21,-4l2671,816r-18,10xe" fillcolor="#2170b1" stroked="f">
              <v:path arrowok="t"/>
            </v:shape>
            <v:shape id="_x0000_s2189" style="position:absolute;left:2536;top:665;width:3538;height:417" coordorigin="2536,665" coordsize="3538,417" path="m2812,828r10,-16l2832,804r18,-8l2871,793r13,l2895,796r11,6l2916,808r8,9l2930,828r5,11l2938,852r,29l2935,893r-5,11l2924,915r-8,9l2906,930r-11,6l2884,939r-13,l2857,938r-19,-7l2822,919r-9,-12l2806,888r-2,-22l2795,774r-14,14l2770,806r-7,19l2759,845r-2,21l2757,868r2,21l2763,909r7,17l2777,938r13,16l2806,966r11,6l2836,977r21,2l2872,978r19,-4l2908,965r8,-6l2929,944r9,-19l2938,977r46,l2984,756r-46,l2938,807r-3,-9l2924,781r-16,-13l2897,761r-19,-6l2857,753r-14,1l2823,758r-11,70xe" fillcolor="#2170b1" stroked="f">
              <v:path arrowok="t"/>
            </v:shape>
            <v:shape id="_x0000_s2188" style="position:absolute;left:2536;top:665;width:3538;height:417" coordorigin="2536,665" coordsize="3538,417" path="m2795,774r9,92l2806,847r6,-19l2823,758r-17,9l2795,774xe" fillcolor="#2170b1" stroked="f">
              <v:path arrowok="t"/>
            </v:shape>
            <v:shape id="_x0000_s2187" style="position:absolute;left:2536;top:665;width:3538;height:417" coordorigin="2536,665" coordsize="3538,417" path="m3075,906r-45,l3031,909r6,20l3047,946r14,14l3068,965r17,8l3105,978r23,1l3150,978r19,-6l3185,962r7,-7l3202,938r4,-21l3206,902r-4,-11l3195,882r-8,-9l3178,867r-10,-4l3167,862r-18,-5l3128,851r-13,-3l3106,846r-7,-3l3092,841r-6,-4l3082,833r-5,-4l3075,823r,-16l3078,800r6,-6l3091,789r8,-3l3125,786r11,4l3144,797r9,7l3158,814r2,12l3203,826r-5,-21l3188,787r-13,-14l3154,760r-19,-5l3112,753r-1,l3089,755r-20,6l3054,770r-8,8l3036,795r-3,21l3033,830r3,12l3043,850r8,9l3059,865r10,3l3070,869r17,5l3108,880r13,2l3131,885r7,2l3145,890r6,3l3156,898r5,5l3163,909r,16l3160,933r-6,5l3147,944r-8,3l3113,947r-13,-4l3091,936r-9,-8l3076,918r-1,-12xe" fillcolor="#2170b1" stroked="f">
              <v:path arrowok="t"/>
            </v:shape>
            <v:shape id="_x0000_s2186" style="position:absolute;left:2536;top:665;width:3538;height:417" coordorigin="2536,665" coordsize="3538,417" path="m3286,906r-44,l3242,909r6,20l3258,946r14,14l3279,965r18,8l3317,978r22,1l3361,978r19,-6l3396,962r7,-7l3413,938r4,-21l3417,902r-4,-11l3406,882r-8,-9l3390,867r-11,-4l3378,862r-17,-5l3339,851r-13,-3l3317,846r-7,-3l3303,841r-6,-4l3293,833r-5,-4l3286,823r,-16l3289,800r7,-6l3302,789r9,-3l3336,786r11,4l3356,797r8,7l3369,814r2,12l3414,826r-5,-21l3399,787r-13,-14l3365,760r-19,-5l3323,753r-1,l3300,755r-19,6l3265,770r-8,8l3247,795r-3,21l3244,830r4,12l3255,850r7,9l3270,865r10,3l3281,869r17,5l3319,880r13,2l3342,885r7,2l3356,890r6,3l3367,898r5,5l3374,909r,16l3371,933r-6,5l3359,944r-9,3l3324,947r-12,-4l3302,936r-9,-8l3287,918r-1,-12xe" fillcolor="#2170b1" stroked="f">
              <v:path arrowok="t"/>
            </v:shape>
            <v:shape id="_x0000_s2185" style="position:absolute;left:2536;top:665;width:3538;height:417" coordorigin="2536,665" coordsize="3538,417" path="m3771,756r-43,l3686,935,3630,756r-48,l3527,935,3484,756r-46,l3500,977r50,l3605,806r55,171l3710,977r61,-221xe" fillcolor="#2170b1" stroked="f">
              <v:path arrowok="t"/>
            </v:shape>
            <v:shape id="_x0000_s2184" style="position:absolute;left:2536;top:665;width:3538;height:417" coordorigin="2536,665" coordsize="3538,417" path="m3892,939r-11,-2l3871,931r-9,-5l3863,973r20,5l3904,979r20,-1l3944,973r18,-7l3975,957r15,-14l4002,926r8,-19l4015,887r1,-21l4016,864r-2,-21l4009,823r-7,-17l3992,792r-14,-14l3962,767r-18,-8l3925,755r-21,-2l3884,754r-20,5l3846,767r-13,8l3818,789r-12,17l3798,825r-5,20l3792,866r,2l3793,889r5,20l3806,926r10,14l3830,955r16,11l3847,905r-6,-18l3839,866r2,-23l3848,825r6,-11l3862,806r9,-5l3881,795r11,-2l3916,793r10,2l3936,801r10,5l3954,814r6,11l3967,845r2,21l3969,868r-2,21l3960,907r-6,11l3946,926r-10,5l3926,937r-10,2l3892,939xe" fillcolor="#2170b1" stroked="f">
              <v:path arrowok="t"/>
            </v:shape>
            <v:shape id="_x0000_s2183" style="position:absolute;left:5131;top:680;width:0;height:297" coordorigin="5131,680" coordsize="0,297" path="m5131,680r,297e" filled="f" strokecolor="#2170b1" strokeweight="2.39pt">
              <v:path arrowok="t"/>
            </v:shape>
            <v:shape id="_x0000_s2182" style="position:absolute;left:5232;top:756;width:0;height:221" coordorigin="5232,756" coordsize="0,221" path="m5232,756r,221e" filled="f" strokecolor="#2170b1" strokeweight="2.39pt">
              <v:path arrowok="t"/>
            </v:shape>
            <v:shape id="_x0000_s2181" style="position:absolute;left:5580;top:756;width:0;height:221" coordorigin="5580,756" coordsize="0,221" path="m5580,756r,221e" filled="f" strokecolor="#2170b1" strokeweight="2.39pt">
              <v:path arrowok="t"/>
            </v:shape>
            <w10:wrap anchorx="page"/>
          </v:group>
        </w:pict>
      </w:r>
      <w:r w:rsidR="00797516" w:rsidRPr="00CF1071">
        <w:rPr>
          <w:sz w:val="22"/>
          <w:szCs w:val="22"/>
        </w:rPr>
        <w:t xml:space="preserve">  </w:t>
      </w:r>
      <w:r w:rsidR="0029446F" w:rsidRPr="00CF1071">
        <w:rPr>
          <w:sz w:val="22"/>
          <w:szCs w:val="22"/>
        </w:rPr>
        <w:t>permissions.</w:t>
      </w:r>
    </w:p>
    <w:p w14:paraId="2E70DE31" w14:textId="77777777" w:rsidR="00FC30EF" w:rsidRDefault="00FC30EF">
      <w:pPr>
        <w:spacing w:before="10" w:line="180" w:lineRule="exact"/>
        <w:rPr>
          <w:sz w:val="19"/>
          <w:szCs w:val="19"/>
        </w:rPr>
      </w:pPr>
    </w:p>
    <w:p w14:paraId="3B08D0BF" w14:textId="77777777" w:rsidR="00FC30EF" w:rsidRDefault="00FC30EF">
      <w:pPr>
        <w:spacing w:line="200" w:lineRule="exact"/>
      </w:pPr>
    </w:p>
    <w:p w14:paraId="5C3D0C26" w14:textId="77777777" w:rsidR="00FC30EF" w:rsidRDefault="00FC30EF">
      <w:pPr>
        <w:spacing w:line="200" w:lineRule="exact"/>
      </w:pPr>
    </w:p>
    <w:p w14:paraId="2D07E2B3" w14:textId="77777777" w:rsidR="00FC30EF" w:rsidRDefault="00FC30EF">
      <w:pPr>
        <w:spacing w:line="200" w:lineRule="exact"/>
      </w:pPr>
    </w:p>
    <w:p w14:paraId="2290BF27" w14:textId="77777777" w:rsidR="00FC30EF" w:rsidRPr="00CF1071" w:rsidRDefault="0029446F">
      <w:pPr>
        <w:spacing w:before="28"/>
        <w:ind w:left="1152"/>
        <w:rPr>
          <w:sz w:val="22"/>
          <w:szCs w:val="22"/>
        </w:rPr>
      </w:pPr>
      <w:r w:rsidRPr="00CF1071">
        <w:rPr>
          <w:sz w:val="22"/>
          <w:szCs w:val="22"/>
        </w:rPr>
        <w:t>Users manage their own passwords. There are no special policies in place.</w:t>
      </w:r>
    </w:p>
    <w:p w14:paraId="2601F1A5" w14:textId="77777777" w:rsidR="00FC30EF" w:rsidRDefault="00FC30EF">
      <w:pPr>
        <w:spacing w:before="5" w:line="120" w:lineRule="exact"/>
        <w:rPr>
          <w:sz w:val="13"/>
          <w:szCs w:val="13"/>
        </w:rPr>
      </w:pPr>
    </w:p>
    <w:p w14:paraId="339FFC71" w14:textId="77777777" w:rsidR="00FC30EF" w:rsidRDefault="00FC30EF">
      <w:pPr>
        <w:spacing w:line="200" w:lineRule="exact"/>
      </w:pPr>
    </w:p>
    <w:p w14:paraId="1BA4490E" w14:textId="77777777" w:rsidR="00FC30EF" w:rsidRDefault="00AB72D9">
      <w:pPr>
        <w:ind w:left="2526"/>
      </w:pPr>
      <w:r>
        <w:pict w14:anchorId="13E47534">
          <v:group id="_x0000_s2176" style="position:absolute;left:0;text-align:left;margin-left:94pt;margin-top:1pt;width:26.5pt;height:15.75pt;z-index:-251647488;mso-position-horizontal-relative:page" coordorigin="1880,20" coordsize="530,315">
            <v:shape id="_x0000_s2179" style="position:absolute;left:2204;top:30;width:196;height:295" coordorigin="2204,30" coordsize="196,295" path="m2254,118r5,-21l2271,81r9,-8l2292,68r27,l2330,72r8,8l2346,87r4,10l2350,111r-4,19l2334,144r-20,9l2285,155r-11,l2274,193r11,l2302,194r20,4l2338,205r13,16l2356,241r,13l2352,265r-9,8l2335,282r-12,4l2304,286r-21,-4l2267,271r-1,-1l2255,254r-5,-21l2204,233r3,18l2213,271r10,17l2236,302r13,8l2266,318r20,5l2309,325r14,-1l2344,320r18,-7l2377,302r14,-17l2398,266r2,-22l2400,234r-5,-20l2384,199r-9,-8l2358,181r-20,-8l2338,171r8,-1l2365,163r15,-13l2384,144r8,-17l2395,105r,-14l2392,78r-7,-11l2372,51,2355,40r-8,-4l2328,32r-21,-2l2291,31r-21,4l2252,42r-15,11l2230,60r-11,17l2212,96r-3,22l2254,118xe" fillcolor="#2170b1" stroked="f">
              <v:path arrowok="t"/>
            </v:shape>
            <v:shape id="_x0000_s2178" style="position:absolute;left:1890;top:30;width:196;height:295" coordorigin="1890,30" coordsize="196,295" path="m1939,118r6,-21l1956,81r10,-8l1977,68r28,l2016,72r8,8l2032,87r4,10l2036,111r-4,19l2020,144r-21,9l1971,155r-11,l1960,193r11,l1987,194r21,4l2023,205r14,16l2042,241r,13l2037,265r-8,8l2021,282r-13,4l1990,286r-21,-4l1953,271r-2,-1l1940,254r-5,-21l1890,233r3,18l1899,271r10,17l1922,302r12,8l1952,318r20,5l1995,325r13,-1l2029,320r18,-7l2062,302r14,-17l2084,266r2,-22l2085,234r-5,-20l2069,199r-8,-8l2044,181r-21,-8l2023,171r9,-1l2051,163r15,-13l2070,144r8,-17l2081,105r,-14l2077,78r-6,-11l2058,51,2040,40r-7,-4l2014,32r-22,-2l1977,31r-21,4l1938,42r-15,11l1915,60r-10,17l1898,96r-4,22l1939,118xe" fillcolor="#2170b1" stroked="f">
              <v:path arrowok="t"/>
            </v:shape>
            <v:shape id="_x0000_s2177" style="position:absolute;left:2122;top:296;width:52;height:0" coordorigin="2122,296" coordsize="52,0" path="m2122,296r51,e" filled="f" strokecolor="#2170b1" strokeweight="2.63pt">
              <v:path arrowok="t"/>
            </v:shape>
            <w10:wrap anchorx="page"/>
          </v:group>
        </w:pict>
      </w:r>
      <w:r>
        <w:pict w14:anchorId="3E710895">
          <v:shape id="_x0000_s2175" type="#_x0000_t75" style="position:absolute;left:0;text-align:left;margin-left:352.1pt;margin-top:1.8pt;width:139.65pt;height:20.2pt;z-index:-251646464;mso-position-horizontal-relative:page">
            <v:imagedata r:id="rId23" o:title=""/>
            <w10:wrap anchorx="page"/>
          </v:shape>
        </w:pict>
      </w:r>
      <w:r>
        <w:pict w14:anchorId="11631AEB">
          <v:group id="_x0000_s2167" style="position:absolute;left:0;text-align:left;margin-left:292.15pt;margin-top:1.8pt;width:54.15pt;height:14.95pt;z-index:-251645440;mso-position-horizontal-relative:page" coordorigin="5843,36" coordsize="1083,299">
            <v:shape id="_x0000_s2174" style="position:absolute;left:6785;top:46;width:131;height:276" coordorigin="6785,46" coordsize="131,276" path="m6865,320r23,2l6916,322r,-40l6882,282r-8,-2l6870,275r-5,-5l6863,261r,-121l6916,140r,-39l6863,101r,-55l6816,46r,55l6785,101r,39l6816,140r,108l6818,272r7,19l6835,305r12,8l6865,320xe" fillcolor="#2170b1" stroked="f">
              <v:path arrowok="t"/>
            </v:shape>
            <v:shape id="_x0000_s2173" style="position:absolute;left:5853;top:98;width:227;height:226" coordorigin="5853,98" coordsize="227,226" path="m5908,173r10,-15l5928,150r18,-9l5967,138r13,l5991,141r11,6l6012,153r8,9l6026,173r5,11l6034,197r,29l6031,239r-5,11l6020,261r-8,8l6002,275r-11,6l5980,284r-13,l5953,283r-19,-6l5918,265r-9,-13l5902,233r-2,-22l5891,119r-14,14l5866,151r-7,19l5855,190r-2,21l5853,213r2,22l5859,254r7,18l5873,284r13,15l5902,311r11,6l5932,323r21,2l5968,324r19,-5l6004,310r8,-6l6025,289r9,-19l6034,322r46,l6080,101r-46,l6034,152r-3,-9l6020,127r-16,-14l5993,106r-19,-6l5953,98r-14,1l5919,103r-11,70xe" fillcolor="#2170b1" stroked="f">
              <v:path arrowok="t"/>
            </v:shape>
            <v:shape id="_x0000_s2172" style="position:absolute;left:5891;top:103;width:28;height:108" coordorigin="5891,103" coordsize="28,108" path="m5891,119r9,92l5902,192r6,-19l5919,103r-17,9l5891,119xe" fillcolor="#2170b1" stroked="f">
              <v:path arrowok="t"/>
            </v:shape>
            <v:shape id="_x0000_s2171" style="position:absolute;left:6126;top:98;width:175;height:226" coordorigin="6126,98" coordsize="175,226" path="m6171,252r-45,l6127,254r6,20l6143,291r14,14l6164,310r17,8l6201,323r23,2l6246,323r19,-6l6281,307r7,-7l6298,283r4,-21l6302,248r-4,-12l6291,227r-8,-9l6274,212r-10,-4l6263,207r-18,-5l6224,196r-13,-3l6202,191r-7,-3l6188,186r-6,-3l6178,178r-5,-4l6171,168r,-16l6174,145r6,-6l6187,134r8,-3l6221,131r11,4l6240,142r9,7l6254,159r2,12l6299,171r-5,-21l6284,133r-13,-15l6250,106r-19,-6l6208,98r-1,l6185,100r-20,6l6150,116r-8,7l6132,140r-3,21l6129,175r3,12l6139,195r8,9l6155,210r10,4l6166,214r17,5l6204,225r13,2l6227,230r7,3l6241,235r6,4l6252,243r5,5l6259,254r,17l6256,278r-6,6l6243,289r-8,3l6209,292r-13,-4l6187,281r-9,-8l6172,264r-1,-12xe" fillcolor="#2170b1" stroked="f">
              <v:path arrowok="t"/>
            </v:shape>
            <v:shape id="_x0000_s2170" style="position:absolute;left:6338;top:98;width:175;height:226" coordorigin="6338,98" coordsize="175,226" path="m6382,252r-44,l6338,254r6,20l6354,291r14,14l6375,310r18,8l6413,323r22,2l6457,323r19,-6l6492,307r7,-7l6509,283r4,-21l6513,248r-4,-12l6502,227r-8,-9l6486,212r-11,-4l6474,207r-17,-5l6435,196r-13,-3l6413,191r-7,-3l6399,186r-6,-3l6389,178r-5,-4l6382,168r,-16l6385,145r7,-6l6398,134r9,-3l6432,131r11,4l6452,142r8,7l6465,159r2,12l6510,171r-5,-21l6495,133r-13,-15l6461,106r-19,-6l6419,98r-1,l6396,100r-19,6l6361,116r-8,7l6343,140r-3,21l6340,175r4,12l6351,195r7,9l6366,210r10,4l6377,214r17,5l6415,225r13,2l6438,230r7,3l6452,235r6,4l6463,243r5,5l6470,254r,17l6467,278r-6,6l6455,289r-9,3l6420,292r-12,-4l6398,281r-9,-8l6383,264r-1,-12xe" fillcolor="#2170b1" stroked="f">
              <v:path arrowok="t"/>
            </v:shape>
            <v:shape id="_x0000_s2169" style="position:absolute;left:6584;top:112;width:13;height:88" coordorigin="6584,112" coordsize="13,88" path="m6597,112r-13,8l6589,200r2,-15l6598,166r-1,-54xe" fillcolor="#2170b1" stroked="f">
              <v:path arrowok="t"/>
            </v:shape>
            <v:shape id="_x0000_s2168" style="position:absolute;left:6544;top:98;width:216;height:226" coordorigin="6544,98" coordsize="216,226" path="m6761,208r,-7l6760,186r-4,-19l6748,148r-7,-10l6728,123r-17,-11l6694,104r-19,-4l6654,98r-20,2l6615,104r-18,8l6598,166r11,-15l6615,146r18,-8l6654,135r11,l6675,137r10,5l6694,146r8,8l6707,163r6,10l6715,185r,15l6589,200r-5,-80l6570,134r-12,17l6550,170r-4,20l6544,211r,2l6546,235r5,19l6558,272r9,13l6581,300r16,11l6613,318r20,5l6654,325r12,-1l6686,321r18,-7l6727,300r13,-14l6753,264r6,-19l6710,245r-2,13l6701,268r-10,8l6690,276r-17,9l6652,287r-7,l6625,282r-17,-11l6600,261r-7,-18l6589,220r170,l6760,215r1,-7xe" fillcolor="#2170b1" stroked="f">
              <v:path arrowok="t"/>
            </v:shape>
            <w10:wrap anchorx="page"/>
          </v:group>
        </w:pict>
      </w:r>
      <w:r>
        <w:pict w14:anchorId="220C543B">
          <v:group id="_x0000_s2161" style="position:absolute;left:0;text-align:left;margin-left:247.4pt;margin-top:.75pt;width:38.85pt;height:15.95pt;z-index:-251644416;mso-position-horizontal-relative:page" coordorigin="4948,15" coordsize="777,319">
            <v:shape id="_x0000_s2166" style="position:absolute;left:4958;top:98;width:227;height:226" coordorigin="4958,98" coordsize="227,226" path="m5013,173r10,-15l5032,150r18,-9l5072,138r13,l5096,141r10,6l5116,153r9,9l5130,173r6,11l5139,197r,29l5136,239r-6,11l5125,261r-9,8l5106,275r-10,6l5085,284r-13,l5058,283r-19,-6l5023,265r-9,-13l5007,233r-2,-22l4996,119r-14,14l4971,151r-8,19l4959,190r-1,21l4958,213r2,22l4964,254r7,18l4978,284r13,15l5006,311r12,6l5037,323r21,2l5072,324r20,-5l5109,310r8,-6l5130,289r9,-19l5139,322r46,l5185,101r-46,l5139,152r-4,-9l5124,127r-15,-14l5098,106r-19,-6l5058,98r-14,1l5024,103r-11,70xe" fillcolor="#2170b1" stroked="f">
              <v:path arrowok="t"/>
            </v:shape>
            <v:shape id="_x0000_s2165" style="position:absolute;left:4996;top:103;width:28;height:108" coordorigin="4996,103" coordsize="28,108" path="m4996,119r9,92l5007,192r6,-19l5024,103r-18,9l4996,119xe" fillcolor="#2170b1" stroked="f">
              <v:path arrowok="t"/>
            </v:shape>
            <v:shape id="_x0000_s2164" style="position:absolute;left:5240;top:97;width:208;height:224" coordorigin="5240,97" coordsize="208,224" path="m5352,136r20,5l5388,152r5,6l5401,176r2,22l5403,322r46,l5449,193r-1,-17l5444,155r-8,-18l5426,122r-21,-16l5386,100r-22,-3l5353,98r-19,4l5316,111r-7,5l5295,131r-9,18l5286,101r-46,l5240,322r46,l5286,204r1,-16l5293,168r10,-15l5308,148r17,-9l5346,136r6,xe" fillcolor="#2170b1" stroked="f">
              <v:path arrowok="t"/>
            </v:shape>
            <v:shape id="_x0000_s2163" style="position:absolute;left:5488;top:25;width:227;height:299" coordorigin="5488,25" coordsize="227,299" path="m5615,138r12,3l5637,147r10,6l5655,162r6,11l5667,184r3,13l5670,226r-3,13l5661,250r-6,11l5647,269r-10,6l5627,281r-12,3l5602,284r-13,-1l5569,277r-15,-12l5545,252r-7,-19l5535,211r-9,-92l5512,133r-11,18l5494,170r-4,20l5488,211r,2l5490,235r4,19l5501,272r7,12l5521,299r16,12l5548,317r19,6l5588,325r15,-1l5622,319r18,-9l5647,304r13,-15l5669,270r,52l5715,322r,-297l5669,25r,127l5666,143r-11,-16l5640,113r-12,-7l5609,100r-21,-2l5574,99r-19,4l5543,173r11,-15l5563,150r18,-9l5602,138r13,xe" fillcolor="#2170b1" stroked="f">
              <v:path arrowok="t"/>
            </v:shape>
            <v:shape id="_x0000_s2162" style="position:absolute;left:5526;top:103;width:28;height:108" coordorigin="5526,103" coordsize="28,108" path="m5526,119r9,92l5537,192r6,-19l5555,103r-18,9l5526,119xe" fillcolor="#2170b1" stroked="f">
              <v:path arrowok="t"/>
            </v:shape>
            <w10:wrap anchorx="page"/>
          </v:group>
        </w:pict>
      </w:r>
      <w:r>
        <w:pict w14:anchorId="4E083160">
          <v:shape id="_x0000_i1026" type="#_x0000_t75" style="width:115.8pt;height:18pt">
            <v:imagedata r:id="rId24" o:title=""/>
          </v:shape>
        </w:pict>
      </w:r>
    </w:p>
    <w:p w14:paraId="089354F0" w14:textId="77777777" w:rsidR="00FC30EF" w:rsidRDefault="00FC30EF">
      <w:pPr>
        <w:spacing w:before="6" w:line="140" w:lineRule="exact"/>
        <w:rPr>
          <w:sz w:val="14"/>
          <w:szCs w:val="14"/>
        </w:rPr>
      </w:pPr>
    </w:p>
    <w:p w14:paraId="172E2D2B" w14:textId="77777777" w:rsidR="00FC30EF" w:rsidRPr="00CF1071" w:rsidRDefault="0029446F">
      <w:pPr>
        <w:ind w:left="1152"/>
        <w:rPr>
          <w:sz w:val="22"/>
          <w:szCs w:val="22"/>
        </w:rPr>
      </w:pPr>
      <w:r w:rsidRPr="00CF1071">
        <w:rPr>
          <w:sz w:val="22"/>
          <w:szCs w:val="22"/>
        </w:rPr>
        <w:t xml:space="preserve">Login details (user IDs and passwords) should be stored under </w:t>
      </w:r>
      <w:r w:rsidRPr="00CF1071">
        <w:rPr>
          <w:b/>
          <w:sz w:val="22"/>
          <w:szCs w:val="22"/>
        </w:rPr>
        <w:t xml:space="preserve">Windows Credential Manager </w:t>
      </w:r>
      <w:r w:rsidRPr="00CF1071">
        <w:rPr>
          <w:sz w:val="22"/>
          <w:szCs w:val="22"/>
        </w:rPr>
        <w:t>or</w:t>
      </w:r>
    </w:p>
    <w:p w14:paraId="61878404" w14:textId="77777777" w:rsidR="00FC30EF" w:rsidRPr="00CF1071" w:rsidRDefault="0029446F">
      <w:pPr>
        <w:spacing w:before="66"/>
        <w:ind w:left="1152"/>
        <w:rPr>
          <w:sz w:val="22"/>
          <w:szCs w:val="22"/>
        </w:rPr>
      </w:pPr>
      <w:r w:rsidRPr="00CF1071">
        <w:rPr>
          <w:b/>
          <w:sz w:val="22"/>
          <w:szCs w:val="22"/>
        </w:rPr>
        <w:t>UiPath Orchestrator Assets</w:t>
      </w:r>
      <w:r w:rsidRPr="00CF1071">
        <w:rPr>
          <w:sz w:val="22"/>
          <w:szCs w:val="22"/>
        </w:rPr>
        <w:t>.</w:t>
      </w:r>
    </w:p>
    <w:p w14:paraId="26E06C8A" w14:textId="77777777" w:rsidR="00FC30EF" w:rsidRDefault="00FC30EF">
      <w:pPr>
        <w:spacing w:before="9" w:line="100" w:lineRule="exact"/>
        <w:rPr>
          <w:sz w:val="10"/>
          <w:szCs w:val="10"/>
        </w:rPr>
      </w:pPr>
    </w:p>
    <w:p w14:paraId="0AB0B0DE" w14:textId="77777777" w:rsidR="00FC30EF" w:rsidRDefault="00FC30EF">
      <w:pPr>
        <w:spacing w:line="200" w:lineRule="exact"/>
      </w:pPr>
    </w:p>
    <w:p w14:paraId="377DFA1C" w14:textId="77777777" w:rsidR="00FC30EF" w:rsidRDefault="0029446F">
      <w:pPr>
        <w:ind w:left="1152"/>
        <w:rPr>
          <w:sz w:val="52"/>
          <w:szCs w:val="52"/>
        </w:rPr>
      </w:pPr>
      <w:r>
        <w:rPr>
          <w:color w:val="2271B1"/>
          <w:sz w:val="52"/>
          <w:szCs w:val="52"/>
        </w:rPr>
        <w:t>4. Document Approval Flow</w:t>
      </w:r>
    </w:p>
    <w:p w14:paraId="76F0C641" w14:textId="77777777" w:rsidR="00FC30EF" w:rsidRDefault="00AB72D9">
      <w:pPr>
        <w:spacing w:line="200" w:lineRule="exact"/>
      </w:pPr>
      <w:r>
        <w:pict w14:anchorId="2B5B16D4">
          <v:group id="_x0000_s2102" style="position:absolute;margin-left:48.7pt;margin-top:369.15pt;width:497.95pt;height:232.8pt;z-index:-251643392;mso-position-horizontal-relative:page;mso-position-vertical-relative:page" coordorigin="1141,8307" coordsize="9959,4656">
            <v:shape id="_x0000_s2159" style="position:absolute;left:1152;top:8317;width:1052;height:1140" coordorigin="1152,8317" coordsize="1052,1140" path="m1152,9457r1052,l2204,8317r-1052,l1152,9457xe" fillcolor="#2271b1" stroked="f">
              <v:path arrowok="t"/>
            </v:shape>
            <v:shape id="_x0000_s2158" style="position:absolute;left:1260;top:8727;width:836;height:320" coordorigin="1260,8727" coordsize="836,320" path="m1260,9047r836,l2096,8727r-836,l1260,9047xe" fillcolor="#2271b1" stroked="f">
              <v:path arrowok="t"/>
            </v:shape>
            <v:shape id="_x0000_s2157" style="position:absolute;left:2204;top:8317;width:2146;height:1140" coordorigin="2204,8317" coordsize="2146,1140" path="m2204,9457r2146,l4350,8317r-2146,l2204,9457xe" fillcolor="#2271b1" stroked="f">
              <v:path arrowok="t"/>
            </v:shape>
            <v:shape id="_x0000_s2156" style="position:absolute;left:2312;top:8727;width:1930;height:320" coordorigin="2312,8727" coordsize="1930,320" path="m2312,9047r1930,l4242,8727r-1930,l2312,9047xe" fillcolor="#2271b1" stroked="f">
              <v:path arrowok="t"/>
            </v:shape>
            <v:shape id="_x0000_s2155" style="position:absolute;left:4350;top:8317;width:1538;height:1140" coordorigin="4350,8317" coordsize="1538,1140" path="m4350,9457r1538,l5888,8317r-1538,l4350,9457xe" fillcolor="#2271b1" stroked="f">
              <v:path arrowok="t"/>
            </v:shape>
            <v:shape id="_x0000_s2154" style="position:absolute;left:4458;top:8727;width:1322;height:320" coordorigin="4458,8727" coordsize="1322,320" path="m4458,9047r1322,l5780,8727r-1322,l4458,9047xe" fillcolor="#2271b1" stroked="f">
              <v:path arrowok="t"/>
            </v:shape>
            <v:shape id="_x0000_s2153" style="position:absolute;left:5888;top:8317;width:1832;height:1140" coordorigin="5888,8317" coordsize="1832,1140" path="m5888,9457r1832,l7720,8317r-1832,l5888,9457xe" fillcolor="#2271b1" stroked="f">
              <v:path arrowok="t"/>
            </v:shape>
            <v:shape id="_x0000_s2152" style="position:absolute;left:5996;top:8727;width:1616;height:320" coordorigin="5996,8727" coordsize="1616,320" path="m5996,9047r1616,l7612,8727r-1616,l5996,9047xe" fillcolor="#2271b1" stroked="f">
              <v:path arrowok="t"/>
            </v:shape>
            <v:shape id="_x0000_s2151" style="position:absolute;left:7720;top:8317;width:1668;height:1140" coordorigin="7720,8317" coordsize="1668,1140" path="m7720,9457r1668,l9388,8317r-1668,l7720,9457xe" fillcolor="#2271b1" stroked="f">
              <v:path arrowok="t"/>
            </v:shape>
            <v:shape id="_x0000_s2150" style="position:absolute;left:7828;top:8567;width:1452;height:319" coordorigin="7828,8567" coordsize="1452,319" path="m7828,8886r1452,l9280,8567r-1452,l7828,8886xe" fillcolor="#2271b1" stroked="f">
              <v:path arrowok="t"/>
            </v:shape>
            <v:shape id="_x0000_s2149" style="position:absolute;left:7828;top:8886;width:1452;height:320" coordorigin="7828,8886" coordsize="1452,320" path="m7828,9205r1452,l9280,8886r-1452,l7828,9205xe" fillcolor="#2271b1" stroked="f">
              <v:path arrowok="t"/>
            </v:shape>
            <v:shape id="_x0000_s2148" style="position:absolute;left:9388;top:8317;width:1702;height:1140" coordorigin="9388,8317" coordsize="1702,1140" path="m9388,9457r1702,l11090,8317r-1702,l9388,9457xe" fillcolor="#2271b1" stroked="f">
              <v:path arrowok="t"/>
            </v:shape>
            <v:shape id="_x0000_s2147" style="position:absolute;left:9496;top:8567;width:1486;height:319" coordorigin="9496,8567" coordsize="1486,319" path="m9496,8886r1486,l10982,8567r-1486,l9496,8886xe" fillcolor="#2271b1" stroked="f">
              <v:path arrowok="t"/>
            </v:shape>
            <v:shape id="_x0000_s2146" style="position:absolute;left:9496;top:8886;width:1486;height:320" coordorigin="9496,8886" coordsize="1486,320" path="m9496,9205r1486,l10982,8886r-1486,l9496,9205xe" fillcolor="#2271b1" stroked="f">
              <v:path arrowok="t"/>
            </v:shape>
            <v:shape id="_x0000_s2145" style="position:absolute;left:1166;top:9462;width:1032;height:0" coordorigin="1166,9462" coordsize="1032,0" path="m1166,9462r1033,e" filled="f" strokecolor="#5b9bd4" strokeweight=".58pt">
              <v:path arrowok="t"/>
            </v:shape>
            <v:shape id="_x0000_s2144" style="position:absolute;left:2218;top:9462;width:2127;height:0" coordorigin="2218,9462" coordsize="2127,0" path="m2218,9462r2127,e" filled="f" strokecolor="#5b9bd4" strokeweight=".58pt">
              <v:path arrowok="t"/>
            </v:shape>
            <v:shape id="_x0000_s2143" style="position:absolute;left:4364;top:9462;width:1519;height:0" coordorigin="4364,9462" coordsize="1519,0" path="m4364,9462r1519,e" filled="f" strokecolor="#5b9bd4" strokeweight=".58pt">
              <v:path arrowok="t"/>
            </v:shape>
            <v:shape id="_x0000_s2142" style="position:absolute;left:5903;top:9462;width:1812;height:0" coordorigin="5903,9462" coordsize="1812,0" path="m5903,9462r1812,e" filled="f" strokecolor="#5b9bd4" strokeweight=".58pt">
              <v:path arrowok="t"/>
            </v:shape>
            <v:shape id="_x0000_s2141" style="position:absolute;left:7734;top:9462;width:1649;height:0" coordorigin="7734,9462" coordsize="1649,0" path="m7734,9462r1649,e" filled="f" strokecolor="#5b9bd4" strokeweight=".58pt">
              <v:path arrowok="t"/>
            </v:shape>
            <v:shape id="_x0000_s2140" style="position:absolute;left:9403;top:9462;width:1682;height:0" coordorigin="9403,9462" coordsize="1682,0" path="m9403,9462r1682,e" filled="f" strokecolor="#5b9bd4" strokeweight=".58pt">
              <v:path arrowok="t"/>
            </v:shape>
            <v:shape id="_x0000_s2139" style="position:absolute;left:1147;top:10389;width:10;height:0" coordorigin="1147,10389" coordsize="10,0" path="m1147,10389r10,e" filled="f" strokecolor="#5b9bd4" strokeweight=".58pt">
              <v:path arrowok="t"/>
            </v:shape>
            <v:shape id="_x0000_s2138" style="position:absolute;left:1157;top:10389;width:1042;height:0" coordorigin="1157,10389" coordsize="1042,0" path="m1157,10389r1042,e" filled="f" strokecolor="#5b9bd4" strokeweight=".58pt">
              <v:path arrowok="t"/>
            </v:shape>
            <v:shape id="_x0000_s2137" style="position:absolute;left:2199;top:10389;width:10;height:0" coordorigin="2199,10389" coordsize="10,0" path="m2199,10389r9,e" filled="f" strokecolor="#5b9bd4" strokeweight=".58pt">
              <v:path arrowok="t"/>
            </v:shape>
            <v:shape id="_x0000_s2136" style="position:absolute;left:2208;top:10389;width:2136;height:0" coordorigin="2208,10389" coordsize="2136,0" path="m2208,10389r2137,e" filled="f" strokecolor="#5b9bd4" strokeweight=".58pt">
              <v:path arrowok="t"/>
            </v:shape>
            <v:shape id="_x0000_s2135" style="position:absolute;left:4345;top:10389;width:10;height:0" coordorigin="4345,10389" coordsize="10,0" path="m4345,10389r10,e" filled="f" strokecolor="#5b9bd4" strokeweight=".58pt">
              <v:path arrowok="t"/>
            </v:shape>
            <v:shape id="_x0000_s2134" style="position:absolute;left:4355;top:10389;width:1529;height:0" coordorigin="4355,10389" coordsize="1529,0" path="m4355,10389r1528,e" filled="f" strokecolor="#5b9bd4" strokeweight=".58pt">
              <v:path arrowok="t"/>
            </v:shape>
            <v:shape id="_x0000_s2133" style="position:absolute;left:5883;top:10389;width:10;height:0" coordorigin="5883,10389" coordsize="10,0" path="m5883,10389r10,e" filled="f" strokecolor="#5b9bd4" strokeweight=".58pt">
              <v:path arrowok="t"/>
            </v:shape>
            <v:shape id="_x0000_s2132" style="position:absolute;left:5893;top:10389;width:1822;height:0" coordorigin="5893,10389" coordsize="1822,0" path="m5893,10389r1822,e" filled="f" strokecolor="#5b9bd4" strokeweight=".58pt">
              <v:path arrowok="t"/>
            </v:shape>
            <v:shape id="_x0000_s2131" style="position:absolute;left:7715;top:10389;width:10;height:0" coordorigin="7715,10389" coordsize="10,0" path="m7715,10389r10,e" filled="f" strokecolor="#5b9bd4" strokeweight=".58pt">
              <v:path arrowok="t"/>
            </v:shape>
            <v:shape id="_x0000_s2130" style="position:absolute;left:7725;top:10389;width:1659;height:0" coordorigin="7725,10389" coordsize="1659,0" path="m7725,10389r1658,e" filled="f" strokecolor="#5b9bd4" strokeweight=".58pt">
              <v:path arrowok="t"/>
            </v:shape>
            <v:shape id="_x0000_s2129" style="position:absolute;left:9384;top:10389;width:10;height:0" coordorigin="9384,10389" coordsize="10,0" path="m9384,10389r9,e" filled="f" strokecolor="#5b9bd4" strokeweight=".58pt">
              <v:path arrowok="t"/>
            </v:shape>
            <v:shape id="_x0000_s2128" style="position:absolute;left:9393;top:10389;width:1692;height:0" coordorigin="9393,10389" coordsize="1692,0" path="m9393,10389r1692,e" filled="f" strokecolor="#5b9bd4" strokeweight=".58pt">
              <v:path arrowok="t"/>
            </v:shape>
            <v:shape id="_x0000_s2127" style="position:absolute;left:1147;top:11670;width:10;height:0" coordorigin="1147,11670" coordsize="10,0" path="m1147,11670r10,e" filled="f" strokecolor="#5b9bd4" strokeweight=".58pt">
              <v:path arrowok="t"/>
            </v:shape>
            <v:shape id="_x0000_s2126" style="position:absolute;left:1157;top:11670;width:1042;height:0" coordorigin="1157,11670" coordsize="1042,0" path="m1157,11670r1042,e" filled="f" strokecolor="#5b9bd4" strokeweight=".58pt">
              <v:path arrowok="t"/>
            </v:shape>
            <v:shape id="_x0000_s2125" style="position:absolute;left:2199;top:11670;width:10;height:0" coordorigin="2199,11670" coordsize="10,0" path="m2199,11670r9,e" filled="f" strokecolor="#5b9bd4" strokeweight=".58pt">
              <v:path arrowok="t"/>
            </v:shape>
            <v:shape id="_x0000_s2124" style="position:absolute;left:2208;top:11670;width:2136;height:0" coordorigin="2208,11670" coordsize="2136,0" path="m2208,11670r2137,e" filled="f" strokecolor="#5b9bd4" strokeweight=".58pt">
              <v:path arrowok="t"/>
            </v:shape>
            <v:shape id="_x0000_s2123" style="position:absolute;left:4345;top:11670;width:10;height:0" coordorigin="4345,11670" coordsize="10,0" path="m4345,11670r10,e" filled="f" strokecolor="#5b9bd4" strokeweight=".58pt">
              <v:path arrowok="t"/>
            </v:shape>
            <v:shape id="_x0000_s2122" style="position:absolute;left:4355;top:11670;width:1529;height:0" coordorigin="4355,11670" coordsize="1529,0" path="m4355,11670r1528,e" filled="f" strokecolor="#5b9bd4" strokeweight=".58pt">
              <v:path arrowok="t"/>
            </v:shape>
            <v:shape id="_x0000_s2121" style="position:absolute;left:5883;top:11670;width:10;height:0" coordorigin="5883,11670" coordsize="10,0" path="m5883,11670r10,e" filled="f" strokecolor="#5b9bd4" strokeweight=".58pt">
              <v:path arrowok="t"/>
            </v:shape>
            <v:shape id="_x0000_s2120" style="position:absolute;left:5893;top:11670;width:1822;height:0" coordorigin="5893,11670" coordsize="1822,0" path="m5893,11670r1822,e" filled="f" strokecolor="#5b9bd4" strokeweight=".58pt">
              <v:path arrowok="t"/>
            </v:shape>
            <v:shape id="_x0000_s2119" style="position:absolute;left:7715;top:11670;width:10;height:0" coordorigin="7715,11670" coordsize="10,0" path="m7715,11670r10,e" filled="f" strokecolor="#5b9bd4" strokeweight=".58pt">
              <v:path arrowok="t"/>
            </v:shape>
            <v:shape id="_x0000_s2118" style="position:absolute;left:7725;top:11670;width:1659;height:0" coordorigin="7725,11670" coordsize="1659,0" path="m7725,11670r1658,e" filled="f" strokecolor="#5b9bd4" strokeweight=".58pt">
              <v:path arrowok="t"/>
            </v:shape>
            <v:shape id="_x0000_s2117" style="position:absolute;left:9384;top:11670;width:10;height:0" coordorigin="9384,11670" coordsize="10,0" path="m9384,11670r9,e" filled="f" strokecolor="#5b9bd4" strokeweight=".58pt">
              <v:path arrowok="t"/>
            </v:shape>
            <v:shape id="_x0000_s2116" style="position:absolute;left:9393;top:11670;width:1692;height:0" coordorigin="9393,11670" coordsize="1692,0" path="m9393,11670r1692,e" filled="f" strokecolor="#5b9bd4" strokeweight=".58pt">
              <v:path arrowok="t"/>
            </v:shape>
            <v:shape id="_x0000_s2115" style="position:absolute;left:1154;top:9457;width:0;height:3500" coordorigin="1154,9457" coordsize="0,3500" path="m1154,9457r,3500e" filled="f" strokecolor="#5b9bd4" strokeweight=".58pt">
              <v:path arrowok="t"/>
            </v:shape>
            <v:shape id="_x0000_s2114" style="position:absolute;left:1157;top:12952;width:1042;height:0" coordorigin="1157,12952" coordsize="1042,0" path="m1157,12952r1042,e" filled="f" strokecolor="#5b9bd4" strokeweight=".20464mm">
              <v:path arrowok="t"/>
            </v:shape>
            <v:shape id="_x0000_s2113" style="position:absolute;left:2206;top:9457;width:0;height:3500" coordorigin="2206,9457" coordsize="0,3500" path="m2206,9457r,3500e" filled="f" strokecolor="#5b9bd4" strokeweight=".58pt">
              <v:path arrowok="t"/>
            </v:shape>
            <v:shape id="_x0000_s2112" style="position:absolute;left:2208;top:12952;width:2136;height:0" coordorigin="2208,12952" coordsize="2136,0" path="m2208,12952r2137,e" filled="f" strokecolor="#5b9bd4" strokeweight=".20464mm">
              <v:path arrowok="t"/>
            </v:shape>
            <v:shape id="_x0000_s2111" style="position:absolute;left:4352;top:9457;width:0;height:3500" coordorigin="4352,9457" coordsize="0,3500" path="m4352,9457r,3500e" filled="f" strokecolor="#5b9bd4" strokeweight=".58pt">
              <v:path arrowok="t"/>
            </v:shape>
            <v:shape id="_x0000_s2110" style="position:absolute;left:4355;top:12952;width:1529;height:0" coordorigin="4355,12952" coordsize="1529,0" path="m4355,12952r1528,e" filled="f" strokecolor="#5b9bd4" strokeweight=".20464mm">
              <v:path arrowok="t"/>
            </v:shape>
            <v:shape id="_x0000_s2109" style="position:absolute;left:5891;top:9457;width:0;height:3500" coordorigin="5891,9457" coordsize="0,3500" path="m5891,9457r,3500e" filled="f" strokecolor="#5b9bd4" strokeweight=".58pt">
              <v:path arrowok="t"/>
            </v:shape>
            <v:shape id="_x0000_s2108" style="position:absolute;left:5893;top:12952;width:1822;height:0" coordorigin="5893,12952" coordsize="1822,0" path="m5893,12952r1822,e" filled="f" strokecolor="#5b9bd4" strokeweight=".20464mm">
              <v:path arrowok="t"/>
            </v:shape>
            <v:shape id="_x0000_s2107" style="position:absolute;left:7722;top:9457;width:0;height:3500" coordorigin="7722,9457" coordsize="0,3500" path="m7722,9457r,3500e" filled="f" strokecolor="#5b9bd4" strokeweight=".58pt">
              <v:path arrowok="t"/>
            </v:shape>
            <v:shape id="_x0000_s2106" style="position:absolute;left:7725;top:12952;width:1659;height:0" coordorigin="7725,12952" coordsize="1659,0" path="m7725,12952r1658,e" filled="f" strokecolor="#5b9bd4" strokeweight=".20464mm">
              <v:path arrowok="t"/>
            </v:shape>
            <v:shape id="_x0000_s2105" style="position:absolute;left:9391;top:9457;width:0;height:3500" coordorigin="9391,9457" coordsize="0,3500" path="m9391,9457r,3500e" filled="f" strokecolor="#5b9bd4" strokeweight=".58pt">
              <v:path arrowok="t"/>
            </v:shape>
            <v:shape id="_x0000_s2104" style="position:absolute;left:9393;top:12952;width:1692;height:0" coordorigin="9393,12952" coordsize="1692,0" path="m9393,12952r1692,e" filled="f" strokecolor="#5b9bd4" strokeweight=".20464mm">
              <v:path arrowok="t"/>
            </v:shape>
            <v:shape id="_x0000_s2103" style="position:absolute;left:11090;top:9457;width:0;height:3500" coordorigin="11090,9457" coordsize="0,3500" path="m11090,9457r,3500e" filled="f" strokecolor="#5b9bd4" strokeweight=".20464mm">
              <v:path arrowok="t"/>
            </v:shape>
            <w10:wrap anchorx="page" anchory="page"/>
          </v:group>
        </w:pict>
      </w:r>
    </w:p>
    <w:p w14:paraId="0DF2B3C3" w14:textId="77777777" w:rsidR="00FC30EF" w:rsidRDefault="00FC30EF">
      <w:pPr>
        <w:spacing w:before="17" w:line="200" w:lineRule="exact"/>
        <w:sectPr w:rsidR="00FC30EF">
          <w:pgSz w:w="12240" w:h="15840"/>
          <w:pgMar w:top="1360" w:right="0" w:bottom="280" w:left="0" w:header="0" w:footer="756" w:gutter="0"/>
          <w:cols w:space="720"/>
        </w:sectPr>
      </w:pPr>
    </w:p>
    <w:p w14:paraId="32E6F4F7" w14:textId="77777777" w:rsidR="00FC30EF" w:rsidRDefault="00FC30EF">
      <w:pPr>
        <w:spacing w:before="9" w:line="180" w:lineRule="exact"/>
        <w:rPr>
          <w:sz w:val="18"/>
          <w:szCs w:val="18"/>
        </w:rPr>
      </w:pPr>
    </w:p>
    <w:p w14:paraId="61507940" w14:textId="77777777" w:rsidR="00FC30EF" w:rsidRDefault="0029446F">
      <w:pPr>
        <w:ind w:left="1260" w:right="-53"/>
        <w:rPr>
          <w:sz w:val="22"/>
          <w:szCs w:val="22"/>
        </w:rPr>
      </w:pPr>
      <w:r>
        <w:rPr>
          <w:b/>
          <w:color w:val="FFFFFF"/>
          <w:sz w:val="22"/>
          <w:szCs w:val="22"/>
        </w:rPr>
        <w:t>Version    Flow                              Role                   Name</w:t>
      </w:r>
    </w:p>
    <w:p w14:paraId="67487E10" w14:textId="77777777" w:rsidR="00FC30EF" w:rsidRDefault="0029446F">
      <w:pPr>
        <w:spacing w:before="28"/>
        <w:ind w:right="-53"/>
        <w:rPr>
          <w:sz w:val="22"/>
          <w:szCs w:val="22"/>
        </w:rPr>
      </w:pPr>
      <w:r>
        <w:br w:type="column"/>
      </w:r>
      <w:r>
        <w:rPr>
          <w:b/>
          <w:color w:val="FFFFFF"/>
          <w:sz w:val="22"/>
          <w:szCs w:val="22"/>
        </w:rPr>
        <w:t>Organization</w:t>
      </w:r>
    </w:p>
    <w:p w14:paraId="631928A4" w14:textId="77777777" w:rsidR="00FC30EF" w:rsidRDefault="0029446F">
      <w:pPr>
        <w:spacing w:before="66"/>
        <w:rPr>
          <w:sz w:val="22"/>
          <w:szCs w:val="22"/>
        </w:rPr>
      </w:pPr>
      <w:r>
        <w:rPr>
          <w:b/>
          <w:color w:val="FFFFFF"/>
          <w:sz w:val="22"/>
          <w:szCs w:val="22"/>
        </w:rPr>
        <w:t>(Dept.)</w:t>
      </w:r>
    </w:p>
    <w:p w14:paraId="57390CF2" w14:textId="77777777" w:rsidR="00FC30EF" w:rsidRDefault="0029446F">
      <w:pPr>
        <w:spacing w:before="28"/>
        <w:rPr>
          <w:sz w:val="22"/>
          <w:szCs w:val="22"/>
        </w:rPr>
      </w:pPr>
      <w:r>
        <w:br w:type="column"/>
      </w:r>
      <w:r>
        <w:rPr>
          <w:b/>
          <w:color w:val="FFFFFF"/>
          <w:sz w:val="22"/>
          <w:szCs w:val="22"/>
        </w:rPr>
        <w:t>Signature</w:t>
      </w:r>
    </w:p>
    <w:p w14:paraId="42B272EF" w14:textId="77777777" w:rsidR="00FC30EF" w:rsidRDefault="0029446F">
      <w:pPr>
        <w:spacing w:before="66"/>
        <w:rPr>
          <w:sz w:val="22"/>
          <w:szCs w:val="22"/>
        </w:rPr>
        <w:sectPr w:rsidR="00FC30EF">
          <w:type w:val="continuous"/>
          <w:pgSz w:w="12240" w:h="15840"/>
          <w:pgMar w:top="1480" w:right="0" w:bottom="280" w:left="0" w:header="720" w:footer="720" w:gutter="0"/>
          <w:cols w:num="3" w:space="720" w:equalWidth="0">
            <w:col w:w="6657" w:space="1171"/>
            <w:col w:w="1432" w:space="237"/>
            <w:col w:w="2743"/>
          </w:cols>
        </w:sectPr>
      </w:pPr>
      <w:r>
        <w:rPr>
          <w:b/>
          <w:color w:val="FFFFFF"/>
          <w:sz w:val="22"/>
          <w:szCs w:val="22"/>
        </w:rPr>
        <w:t>and Date:</w:t>
      </w:r>
    </w:p>
    <w:p w14:paraId="52F01E8E" w14:textId="77777777" w:rsidR="00FC30EF" w:rsidRDefault="00FC30EF">
      <w:pPr>
        <w:spacing w:line="200" w:lineRule="exact"/>
      </w:pPr>
    </w:p>
    <w:p w14:paraId="60D0FE5B" w14:textId="77777777" w:rsidR="004B3A38" w:rsidRDefault="004B3A38">
      <w:pPr>
        <w:spacing w:before="19" w:line="220" w:lineRule="exact"/>
        <w:rPr>
          <w:sz w:val="22"/>
          <w:szCs w:val="22"/>
        </w:rPr>
      </w:pPr>
    </w:p>
    <w:p w14:paraId="4CBAE1EB" w14:textId="77777777" w:rsidR="004B3A38" w:rsidRPr="004B3A38" w:rsidRDefault="00D92A89" w:rsidP="00D92A89">
      <w:pPr>
        <w:tabs>
          <w:tab w:val="left" w:pos="2280"/>
          <w:tab w:val="left" w:pos="7956"/>
        </w:tabs>
        <w:rPr>
          <w:sz w:val="22"/>
          <w:szCs w:val="22"/>
        </w:rPr>
      </w:pPr>
      <w:r>
        <w:rPr>
          <w:sz w:val="22"/>
          <w:szCs w:val="22"/>
        </w:rPr>
        <w:tab/>
        <w:t xml:space="preserve">                                 </w:t>
      </w:r>
      <w:r>
        <w:rPr>
          <w:sz w:val="22"/>
          <w:szCs w:val="22"/>
        </w:rPr>
        <w:tab/>
        <w:t>Her</w:t>
      </w:r>
    </w:p>
    <w:p w14:paraId="3879CDB0" w14:textId="77777777" w:rsidR="004B3A38" w:rsidRDefault="004B3A38" w:rsidP="004B3A38">
      <w:pPr>
        <w:tabs>
          <w:tab w:val="left" w:pos="1092"/>
        </w:tabs>
        <w:rPr>
          <w:sz w:val="22"/>
          <w:szCs w:val="22"/>
        </w:rPr>
      </w:pPr>
      <w:r>
        <w:rPr>
          <w:sz w:val="22"/>
          <w:szCs w:val="22"/>
        </w:rPr>
        <w:tab/>
        <w:t xml:space="preserve"> </w:t>
      </w:r>
      <w:r w:rsidR="00A67375">
        <w:rPr>
          <w:sz w:val="22"/>
          <w:szCs w:val="22"/>
        </w:rPr>
        <w:t xml:space="preserve">     </w:t>
      </w:r>
      <w:r>
        <w:rPr>
          <w:sz w:val="22"/>
          <w:szCs w:val="22"/>
        </w:rPr>
        <w:t>1.0</w:t>
      </w:r>
      <w:r w:rsidR="00D92A89">
        <w:rPr>
          <w:sz w:val="22"/>
          <w:szCs w:val="22"/>
        </w:rPr>
        <w:t xml:space="preserve">        Document Prepared by:  RPA Trainee        Jyothi J S                 Second Innings</w:t>
      </w:r>
    </w:p>
    <w:p w14:paraId="33D4A032" w14:textId="77777777" w:rsidR="004B3A38" w:rsidRDefault="004B3A38" w:rsidP="004B3A38">
      <w:pPr>
        <w:rPr>
          <w:sz w:val="22"/>
          <w:szCs w:val="22"/>
        </w:rPr>
      </w:pPr>
    </w:p>
    <w:p w14:paraId="7F126E09" w14:textId="77777777" w:rsidR="004B3A38" w:rsidRDefault="004B3A38" w:rsidP="004B3A38">
      <w:pPr>
        <w:rPr>
          <w:sz w:val="22"/>
          <w:szCs w:val="22"/>
        </w:rPr>
      </w:pPr>
    </w:p>
    <w:p w14:paraId="0114413D" w14:textId="77777777" w:rsidR="004B3A38" w:rsidRPr="004B3A38" w:rsidRDefault="00D92A89" w:rsidP="00D92A89">
      <w:pPr>
        <w:tabs>
          <w:tab w:val="left" w:pos="8028"/>
        </w:tabs>
        <w:rPr>
          <w:sz w:val="22"/>
          <w:szCs w:val="22"/>
        </w:rPr>
      </w:pPr>
      <w:r>
        <w:rPr>
          <w:sz w:val="22"/>
          <w:szCs w:val="22"/>
        </w:rPr>
        <w:tab/>
        <w:t>Her</w:t>
      </w:r>
    </w:p>
    <w:p w14:paraId="01177F48" w14:textId="77777777" w:rsidR="004B3A38" w:rsidRDefault="004B3A38" w:rsidP="004B3A38">
      <w:pPr>
        <w:tabs>
          <w:tab w:val="left" w:pos="1164"/>
        </w:tabs>
        <w:rPr>
          <w:sz w:val="22"/>
          <w:szCs w:val="22"/>
        </w:rPr>
      </w:pPr>
      <w:r>
        <w:rPr>
          <w:sz w:val="22"/>
          <w:szCs w:val="22"/>
        </w:rPr>
        <w:t xml:space="preserve">                    </w:t>
      </w:r>
      <w:r w:rsidR="00A67375">
        <w:rPr>
          <w:sz w:val="22"/>
          <w:szCs w:val="22"/>
        </w:rPr>
        <w:t xml:space="preserve">     </w:t>
      </w:r>
      <w:r>
        <w:rPr>
          <w:sz w:val="22"/>
          <w:szCs w:val="22"/>
        </w:rPr>
        <w:t>1.0</w:t>
      </w:r>
      <w:r w:rsidR="00D92A89">
        <w:rPr>
          <w:sz w:val="22"/>
          <w:szCs w:val="22"/>
        </w:rPr>
        <w:t xml:space="preserve">        Document Prepared by:  RPA Trainee        Shakthi Ramani       Second Innings</w:t>
      </w:r>
    </w:p>
    <w:p w14:paraId="7D7A9085" w14:textId="77777777" w:rsidR="004B3A38" w:rsidRDefault="004B3A38" w:rsidP="004B3A38">
      <w:pPr>
        <w:rPr>
          <w:sz w:val="22"/>
          <w:szCs w:val="22"/>
        </w:rPr>
      </w:pPr>
    </w:p>
    <w:p w14:paraId="62073FD3" w14:textId="77777777" w:rsidR="004B3A38" w:rsidRDefault="004B3A38" w:rsidP="004B3A38">
      <w:pPr>
        <w:rPr>
          <w:sz w:val="22"/>
          <w:szCs w:val="22"/>
        </w:rPr>
      </w:pPr>
    </w:p>
    <w:p w14:paraId="4B287CC2" w14:textId="77777777" w:rsidR="004B3A38" w:rsidRPr="004B3A38" w:rsidRDefault="004B3A38" w:rsidP="004B3A38">
      <w:pPr>
        <w:rPr>
          <w:sz w:val="22"/>
          <w:szCs w:val="22"/>
        </w:rPr>
      </w:pPr>
    </w:p>
    <w:p w14:paraId="6B470906" w14:textId="77777777" w:rsidR="004B3A38" w:rsidRPr="004B3A38" w:rsidRDefault="00D92A89" w:rsidP="00D92A89">
      <w:pPr>
        <w:tabs>
          <w:tab w:val="left" w:pos="8028"/>
          <w:tab w:val="left" w:pos="8148"/>
        </w:tabs>
        <w:rPr>
          <w:sz w:val="22"/>
          <w:szCs w:val="22"/>
        </w:rPr>
      </w:pPr>
      <w:r>
        <w:rPr>
          <w:sz w:val="22"/>
          <w:szCs w:val="22"/>
        </w:rPr>
        <w:tab/>
        <w:t>Her</w:t>
      </w:r>
      <w:r>
        <w:rPr>
          <w:sz w:val="22"/>
          <w:szCs w:val="22"/>
        </w:rPr>
        <w:tab/>
      </w:r>
    </w:p>
    <w:p w14:paraId="1F321043" w14:textId="77777777" w:rsidR="004B3A38" w:rsidRDefault="004B3A38" w:rsidP="004B3A38">
      <w:pPr>
        <w:tabs>
          <w:tab w:val="left" w:pos="1164"/>
        </w:tabs>
        <w:rPr>
          <w:sz w:val="22"/>
          <w:szCs w:val="22"/>
        </w:rPr>
      </w:pPr>
      <w:r>
        <w:rPr>
          <w:sz w:val="22"/>
          <w:szCs w:val="22"/>
        </w:rPr>
        <w:tab/>
      </w:r>
      <w:r w:rsidR="00A67375">
        <w:rPr>
          <w:sz w:val="22"/>
          <w:szCs w:val="22"/>
        </w:rPr>
        <w:t xml:space="preserve">    </w:t>
      </w:r>
      <w:r>
        <w:rPr>
          <w:sz w:val="22"/>
          <w:szCs w:val="22"/>
        </w:rPr>
        <w:t>1.0</w:t>
      </w:r>
      <w:r w:rsidR="00D92A89">
        <w:rPr>
          <w:sz w:val="22"/>
          <w:szCs w:val="22"/>
        </w:rPr>
        <w:t xml:space="preserve">        Document Prepared by:  RPA Trainee        Anyatha K               Second Innings</w:t>
      </w:r>
    </w:p>
    <w:p w14:paraId="5EA68F2A" w14:textId="77777777" w:rsidR="004B3A38" w:rsidRDefault="004B3A38" w:rsidP="004B3A38">
      <w:pPr>
        <w:rPr>
          <w:sz w:val="22"/>
          <w:szCs w:val="22"/>
        </w:rPr>
      </w:pPr>
    </w:p>
    <w:p w14:paraId="36CF1A45" w14:textId="77777777" w:rsidR="00FC30EF" w:rsidRPr="004B3A38" w:rsidRDefault="00FC30EF" w:rsidP="004B3A38">
      <w:pPr>
        <w:rPr>
          <w:sz w:val="22"/>
          <w:szCs w:val="22"/>
        </w:rPr>
        <w:sectPr w:rsidR="00FC30EF" w:rsidRPr="004B3A38">
          <w:type w:val="continuous"/>
          <w:pgSz w:w="12240" w:h="15840"/>
          <w:pgMar w:top="1480" w:right="0" w:bottom="280" w:left="0" w:header="720" w:footer="720" w:gutter="0"/>
          <w:cols w:space="720"/>
        </w:sectPr>
      </w:pPr>
    </w:p>
    <w:p w14:paraId="422FA501" w14:textId="77777777" w:rsidR="00FC30EF" w:rsidRDefault="00FC30EF">
      <w:pPr>
        <w:spacing w:before="6" w:line="180" w:lineRule="exact"/>
        <w:rPr>
          <w:sz w:val="18"/>
          <w:szCs w:val="18"/>
        </w:rPr>
      </w:pPr>
    </w:p>
    <w:p w14:paraId="38D9EC55" w14:textId="77777777" w:rsidR="00FC30EF" w:rsidRDefault="00FC30EF">
      <w:pPr>
        <w:spacing w:before="7" w:line="100" w:lineRule="exact"/>
        <w:rPr>
          <w:sz w:val="10"/>
          <w:szCs w:val="10"/>
        </w:rPr>
      </w:pPr>
    </w:p>
    <w:p w14:paraId="1B4C51F9" w14:textId="77777777" w:rsidR="00FC30EF" w:rsidRDefault="00FC30EF">
      <w:pPr>
        <w:spacing w:line="200" w:lineRule="exact"/>
      </w:pPr>
    </w:p>
    <w:p w14:paraId="59F16FCF" w14:textId="77777777" w:rsidR="00FC30EF" w:rsidRDefault="00FC30EF">
      <w:pPr>
        <w:spacing w:line="200" w:lineRule="exact"/>
      </w:pPr>
    </w:p>
    <w:p w14:paraId="1E5B3470" w14:textId="77777777" w:rsidR="00FC30EF" w:rsidRDefault="00AB72D9">
      <w:pPr>
        <w:spacing w:line="560" w:lineRule="exact"/>
        <w:ind w:left="1152"/>
        <w:rPr>
          <w:sz w:val="52"/>
          <w:szCs w:val="52"/>
        </w:rPr>
      </w:pPr>
      <w:r>
        <w:pict w14:anchorId="60878C85">
          <v:group id="_x0000_s2098" style="position:absolute;left:0;text-align:left;margin-left:94.7pt;margin-top:44.6pt;width:20.5pt;height:15.45pt;z-index:-251642368;mso-position-horizontal-relative:page" coordorigin="1894,892" coordsize="410,309">
            <v:shape id="_x0000_s2101" style="position:absolute;left:1904;top:902;width:198;height:289" coordorigin="1904,902" coordsize="198,289" path="m1951,1065r5,-9l1962,1049r10,-5l1981,1039r11,-3l2007,1036r21,4l2044,1051r11,18l2058,1091r,6l2054,1118r-10,16l2042,1137r-17,11l2003,1151r-14,l1977,1147r-10,-9l1958,1130r-6,-11l1949,1104r-45,l1906,1115r5,20l1921,1152r13,15l1946,1176r18,8l1983,1189r23,2l2026,1190r20,-5l2064,1176r14,-12l2087,1151r9,-17l2101,1114r2,-22l2103,1084r-3,-20l2093,1046r-13,-21l2064,1012r-8,-5l2037,1001r-22,-2l2001,999r-13,3l1976,1007r-12,5l1955,1018r-6,9l1949,943r140,l2089,902r-182,l1907,1065r44,xe" fillcolor="#2170b1" stroked="f">
              <v:path arrowok="t"/>
            </v:shape>
            <v:shape id="_x0000_s2100" style="position:absolute;left:2134;top:906;width:161;height:283" coordorigin="2134,906" coordsize="161,283" path="m2134,1139r,50l2185,1189r,-50l2134,1139xe" fillcolor="#2170b1" stroked="f">
              <v:path arrowok="t"/>
            </v:shape>
            <v:shape id="_x0000_s2099" style="position:absolute;left:2134;top:906;width:161;height:283" coordorigin="2134,906" coordsize="161,283" path="m2246,949r,240l2294,1189r,-283l2204,906r,43l2246,949xe" fillcolor="#2170b1" stroked="f">
              <v:path arrowok="t"/>
            </v:shape>
            <w10:wrap anchorx="page"/>
          </v:group>
        </w:pict>
      </w:r>
      <w:r w:rsidR="0029446F">
        <w:rPr>
          <w:color w:val="2271B1"/>
          <w:sz w:val="52"/>
          <w:szCs w:val="52"/>
        </w:rPr>
        <w:t>5. Appendix</w:t>
      </w:r>
    </w:p>
    <w:p w14:paraId="2BF7772B" w14:textId="77777777" w:rsidR="00FC30EF" w:rsidRDefault="00FC30EF">
      <w:pPr>
        <w:spacing w:before="8" w:line="160" w:lineRule="exact"/>
        <w:rPr>
          <w:sz w:val="16"/>
          <w:szCs w:val="16"/>
        </w:rPr>
      </w:pPr>
    </w:p>
    <w:p w14:paraId="4FA3753A" w14:textId="77777777" w:rsidR="00FC30EF" w:rsidRDefault="00AB72D9">
      <w:pPr>
        <w:spacing w:line="200" w:lineRule="exact"/>
      </w:pPr>
      <w:r>
        <w:pict w14:anchorId="4B26AB6C">
          <v:group id="_x0000_s2085" style="position:absolute;margin-left:400.15pt;margin-top:144.9pt;width:51.25pt;height:17.3pt;z-index:-251639296;mso-position-horizontal-relative:page;mso-position-vertical-relative:page" coordorigin="7977,2743" coordsize="1025,346">
            <v:shape id="_x0000_s2094" style="position:absolute;left:8498;top:2789;width:131;height:276" coordorigin="8498,2789" coordsize="131,276" path="m8579,3063r23,2l8630,3065r,-40l8596,3025r-8,-2l8583,3018r-4,-5l8576,3004r,-121l8629,2883r,-39l8576,2844r,-55l8530,2789r,55l8498,2844r,39l8530,2883r,108l8532,3015r6,19l8548,3048r12,8l8579,3063xe" fillcolor="#2170b1" stroked="f">
              <v:path arrowok="t"/>
            </v:shape>
            <v:shape id="_x0000_s2093" style="position:absolute;left:7987;top:2768;width:227;height:299" coordorigin="7987,2768" coordsize="227,299" path="m8113,2881r12,3l8135,2890r10,6l8153,2905r6,11l8165,2927r3,13l8168,2969r-3,13l8159,2993r-6,11l8145,3012r-10,6l8125,3024r-12,3l8101,3027r-14,-1l8068,3020r-16,-12l8043,2995r-7,-19l8034,2954r-9,-92l8011,2876r-11,18l7992,2913r-4,20l7987,2954r,2l7988,2978r5,19l8000,3015r7,12l8019,3042r16,12l8047,3060r19,6l8087,3068r14,-1l8121,3062r17,-9l8145,3047r14,-15l8168,3013r,52l8214,3065r,-297l8168,2768r,127l8164,2886r-11,-16l8138,2856r-11,-7l8108,2843r-21,-2l8073,2842r-20,4l8041,2916r11,-15l8061,2893r18,-9l8101,2881r12,xe" fillcolor="#2170b1" stroked="f">
              <v:path arrowok="t"/>
            </v:shape>
            <v:shape id="_x0000_s2092" style="position:absolute;left:8025;top:2846;width:28;height:108" coordorigin="8025,2846" coordsize="28,108" path="m8025,2862r9,92l8035,2935r6,-19l8053,2846r-18,9l8025,2862xe" fillcolor="#2170b1" stroked="f">
              <v:path arrowok="t"/>
            </v:shape>
            <v:shape id="_x0000_s2091" style="position:absolute;left:8298;top:2855;width:13;height:88" coordorigin="8298,2855" coordsize="13,88" path="m8311,2855r-13,8l8303,2943r2,-15l8311,2909r,-54xe" fillcolor="#2170b1" stroked="f">
              <v:path arrowok="t"/>
            </v:shape>
            <v:shape id="_x0000_s2090" style="position:absolute;left:8258;top:2841;width:216;height:226" coordorigin="8258,2841" coordsize="216,226" path="m8474,2951r,-7l8474,2929r-5,-19l8461,2891r-6,-10l8441,2866r-17,-11l8408,2847r-19,-4l8367,2841r-19,2l8329,2847r-18,8l8311,2909r12,-15l8329,2889r18,-8l8367,2878r12,l8389,2880r10,5l8408,2889r7,8l8421,2906r5,10l8429,2928r-1,15l8303,2943r-5,-80l8284,2877r-12,17l8264,2913r-5,20l8258,2954r,2l8260,2978r4,19l8272,3015r9,13l8294,3043r17,11l8327,3061r19,5l8367,3068r12,-1l8399,3064r19,-7l8440,3043r14,-14l8467,3007r5,-19l8424,2988r-3,13l8415,3011r-11,8l8404,3019r-18,9l8365,3030r-7,l8338,3025r-16,-11l8314,3004r-8,-18l8303,2963r170,l8474,2958r,-7xe" fillcolor="#2170b1" stroked="f">
              <v:path arrowok="t"/>
            </v:shape>
            <v:shape id="_x0000_s2089" style="position:absolute;left:8659;top:2841;width:227;height:226" coordorigin="8659,2841" coordsize="227,226" path="m8713,2916r11,-15l8733,2893r18,-9l8773,2881r12,l8797,2884r10,6l8817,2896r8,9l8831,2916r6,11l8840,2940r,29l8837,2982r-6,11l8825,3004r-8,8l8807,3018r-10,6l8785,3027r-12,l8759,3026r-19,-6l8724,3008r-9,-13l8708,2976r-2,-22l8697,2862r-14,14l8672,2894r-8,19l8660,2933r-1,21l8659,2956r1,22l8665,2997r7,18l8679,3027r12,15l8707,3054r12,6l8738,3066r21,2l8773,3067r20,-5l8810,3053r8,-6l8831,3032r9,-19l8840,3065r46,l8886,2844r-46,l8840,2895r-4,-9l8825,2870r-15,-14l8799,2849r-19,-6l8759,2841r-14,1l8725,2846r-12,70xe" fillcolor="#2170b1" stroked="f">
              <v:path arrowok="t"/>
            </v:shape>
            <v:shape id="_x0000_s2088" style="position:absolute;left:8697;top:2846;width:28;height:108" coordorigin="8697,2846" coordsize="28,108" path="m8697,2862r9,92l8707,2935r6,-19l8725,2846r-18,9l8697,2862xe" fillcolor="#2170b1" stroked="f">
              <v:path arrowok="t"/>
            </v:shape>
            <v:shape id="_x0000_s2087" style="position:absolute;left:8932;top:2753;width:59;height:53" coordorigin="8932,2753" coordsize="59,53" path="m8991,2780r,-8l8989,2766r-6,-5l8978,2756r-7,-3l8953,2753r-7,3l8940,2761r-5,5l8932,2772r,16l8935,2794r5,5l8946,2803r7,3l8971,2806r7,-3l8983,2799r6,-5l8991,2788r,-8xe" fillcolor="#2170b1" stroked="f">
              <v:path arrowok="t"/>
            </v:shape>
            <v:shape id="_x0000_s2086" style="position:absolute;left:8962;top:2844;width:0;height:221" coordorigin="8962,2844" coordsize="0,221" path="m8962,2844r,221e" filled="f" strokecolor="#2170b1" strokeweight="2.39pt">
              <v:path arrowok="t"/>
            </v:shape>
            <w10:wrap anchorx="page" anchory="page"/>
          </v:group>
        </w:pict>
      </w:r>
      <w:r>
        <w:pict w14:anchorId="258B37A9">
          <v:group id="_x0000_s2050" style="position:absolute;margin-left:56.15pt;margin-top:5.75pt;width:500.8pt;height:39.55pt;z-index:-251641344;mso-position-horizontal-relative:page" coordorigin="1113,-463" coordsize="10016,791">
            <v:shape id="_x0000_s2084" style="position:absolute;left:2440;top:-453;width:323;height:312" coordorigin="2440,-453" coordsize="323,312" path="m2711,-362r,221l2757,-141r,-221l2711,-362xe" fillcolor="#2170b1" stroked="f">
              <v:path arrowok="t"/>
            </v:shape>
            <v:shape id="_x0000_s2083" style="position:absolute;left:2440;top:-453;width:323;height:312" coordorigin="2440,-453" coordsize="323,312" path="m2486,-424r-46,l2440,-256r1,15l2444,-219r6,20l2458,-183r12,15l2488,-154r18,9l2526,-140r22,1l2554,-139r21,-2l2595,-147r17,-9l2628,-168r7,-9l2645,-193r7,-19l2656,-233r2,-23l2658,-424r-46,l2612,-256r-2,21l2605,-215r-10,15l2588,-194r-17,9l2549,-182r-12,-1l2518,-189r-16,-11l2494,-214r-6,-19l2486,-256r,-168xe" fillcolor="#2170b1" stroked="f">
              <v:path arrowok="t"/>
            </v:shape>
            <v:shape id="_x0000_s2082" style="position:absolute;left:2440;top:-453;width:323;height:312" coordorigin="2440,-453" coordsize="323,312" path="m2763,-426r,-8l2761,-441r-6,-5l2750,-451r-7,-2l2725,-453r-7,2l2712,-446r-5,5l2704,-434r,15l2707,-412r5,4l2718,-403r7,3l2743,-400r7,-3l2755,-408r6,-4l2763,-419r,-7xe" fillcolor="#2170b1" stroked="f">
              <v:path arrowok="t"/>
            </v:shape>
            <v:shape id="_x0000_s2081" style="position:absolute;left:2812;top:-438;width:5048;height:402" coordorigin="2812,-438" coordsize="5048,402" path="m5593,-144r23,3l5644,-141r,-40l5610,-181r-8,-2l5598,-188r-5,-5l5591,-202r,-121l5644,-323r,-39l5591,-362r,-55l5544,-417r,55l5513,-362r,39l5544,-323r,108l5546,-191r7,19l5563,-158r12,8l5593,-144xe" fillcolor="#2170b1" stroked="f">
              <v:path arrowok="t"/>
            </v:shape>
            <v:shape id="_x0000_s2080" style="position:absolute;left:2812;top:-438;width:5048;height:402" coordorigin="2812,-438" coordsize="5048,402" path="m4496,-144r23,3l4547,-141r,-40l4514,-181r-9,-2l4501,-188r-5,-5l4494,-202r,-121l4547,-323r,-39l4494,-362r,-55l4448,-417r,55l4416,-362r,39l4448,-323r,108l4450,-191r6,19l4466,-158r12,8l4496,-144xe" fillcolor="#2170b1" stroked="f">
              <v:path arrowok="t"/>
            </v:shape>
            <v:shape id="_x0000_s2079" style="position:absolute;left:2812;top:-438;width:5048;height:402" coordorigin="2812,-438" coordsize="5048,402" path="m2908,-424r-96,l2812,-141r45,l2857,-251r51,l2929,-292r-26,4l2857,-288r,-99l2909,-386r22,3l2946,-374r9,8l2960,-353r,16l2957,-320r-10,18l2948,-256r18,-8l2981,-274r5,-6l2997,-296r7,-19l3006,-337r,-10l3002,-368r-8,-18l2981,-401r-12,-9l2952,-418r-20,-5l2908,-424xe" fillcolor="#2170b1" stroked="f">
              <v:path arrowok="t"/>
            </v:shape>
            <v:shape id="_x0000_s2078" style="position:absolute;left:2812;top:-438;width:5048;height:402" coordorigin="2812,-438" coordsize="5048,402" path="m2929,-292r-21,41l2927,-252r21,-4l2947,-302r-18,10xe" fillcolor="#2170b1" stroked="f">
              <v:path arrowok="t"/>
            </v:shape>
            <v:shape id="_x0000_s2077" style="position:absolute;left:2812;top:-438;width:5048;height:402" coordorigin="2812,-438" coordsize="5048,402" path="m3096,-203r13,-35l3156,-370r47,132l3216,-203r21,62l3286,-141,3182,-420r-52,l3026,-141r49,l3096,-203xe" fillcolor="#2170b1" stroked="f">
              <v:path arrowok="t"/>
            </v:shape>
            <v:shape id="_x0000_s2076" style="position:absolute;left:2812;top:-438;width:5048;height:402" coordorigin="2812,-438" coordsize="5048,402" path="m3109,-238r-13,35l3216,-203r-13,-35l3109,-238xe" fillcolor="#2170b1" stroked="f">
              <v:path arrowok="t"/>
            </v:shape>
            <v:shape id="_x0000_s2075" style="position:absolute;left:2812;top:-438;width:5048;height:402" coordorigin="2812,-438" coordsize="5048,402" path="m3377,-141r46,l3423,-387r79,l3502,-424r-203,l3299,-387r78,l3377,-141xe" fillcolor="#2170b1" stroked="f">
              <v:path arrowok="t"/>
            </v:shape>
            <v:shape id="_x0000_s2074" style="position:absolute;left:2812;top:-438;width:5048;height:402" coordorigin="2812,-438" coordsize="5048,402" path="m3759,-424r-46,l3713,-306r-133,l3580,-424r-46,l3534,-141r46,l3580,-268r133,l3713,-141r46,l3759,-424xe" fillcolor="#2170b1" stroked="f">
              <v:path arrowok="t"/>
            </v:shape>
            <v:shape id="_x0000_s2073" style="position:absolute;left:2812;top:-438;width:5048;height:402" coordorigin="2812,-438" coordsize="5048,402" path="m3952,-290r10,-16l3972,-314r18,-8l4011,-325r13,l4035,-322r11,6l4056,-310r8,9l4070,-290r5,11l4078,-266r,29l4075,-225r-5,11l4064,-203r-8,9l4046,-188r-11,6l4024,-179r-13,l3997,-180r-19,-7l3962,-199r-9,-12l3946,-230r-2,-22l3935,-344r-14,14l3910,-312r-7,19l3899,-273r-2,21l3897,-250r2,21l3903,-209r7,17l3917,-180r13,16l3946,-152r11,6l3976,-141r21,2l4012,-140r19,-4l4048,-153r8,-7l4069,-175r9,-18l4078,-141r46,l4124,-362r-46,l4078,-311r-3,-9l4064,-337r-16,-13l4037,-357r-19,-6l3997,-365r-14,1l3963,-360r-11,70xe" fillcolor="#2170b1" stroked="f">
              <v:path arrowok="t"/>
            </v:shape>
            <v:shape id="_x0000_s2072" style="position:absolute;left:2812;top:-438;width:5048;height:402" coordorigin="2812,-438" coordsize="5048,402" path="m3935,-344r9,92l3946,-271r6,-19l3963,-360r-17,9l3935,-344xe" fillcolor="#2170b1" stroked="f">
              <v:path arrowok="t"/>
            </v:shape>
            <v:shape id="_x0000_s2071" style="position:absolute;left:2812;top:-438;width:5048;height:402" coordorigin="2812,-438" coordsize="5048,402" path="m4235,-140r22,2l4268,-139r20,-4l4306,-152r6,-4l4326,-171r9,-19l4335,-141r46,l4381,-362r-46,l4335,-245r-1,16l4328,-209r-10,15l4313,-189r-17,10l4275,-176r-6,l4249,-181r-16,-12l4228,-199r-8,-17l4218,-239r,-123l4172,-362r,128l4173,-217r4,21l4184,-178r11,15l4216,-147r19,7xe" fillcolor="#2170b1" stroked="f">
              <v:path arrowok="t"/>
            </v:shape>
            <v:shape id="_x0000_s2070" style="position:absolute;left:2812;top:-438;width:5048;height:402" coordorigin="2812,-438" coordsize="5048,402" path="m4679,-179r-11,-2l4659,-187r-10,-5l4651,-145r19,5l4691,-139r20,-1l4731,-145r18,-7l4763,-161r14,-14l4789,-192r8,-19l4802,-231r1,-21l4803,-254r-2,-21l4797,-295r-8,-17l4780,-326r-14,-14l4749,-351r-18,-8l4712,-363r-21,-2l4671,-364r-19,5l4634,-351r-14,8l4605,-329r-12,17l4585,-293r-5,20l4579,-252r,2l4581,-229r4,20l4593,-192r10,14l4617,-163r17,11l4634,-213r-6,-18l4626,-252r2,-23l4635,-293r6,-11l4649,-312r10,-5l4668,-323r11,-2l4703,-325r11,2l4724,-317r9,5l4741,-304r6,11l4754,-273r2,21l4756,-250r-2,21l4747,-211r-6,11l4733,-192r-9,5l4714,-181r-11,2l4679,-179xe" fillcolor="#2170b1" stroked="f">
              <v:path arrowok="t"/>
            </v:shape>
            <v:shape id="_x0000_s2069" style="position:absolute;left:2812;top:-438;width:5048;height:402" coordorigin="2812,-438" coordsize="5048,402" path="m4651,-145r-2,-47l4641,-200r-6,-11l4634,-213r,61l4651,-145xe" fillcolor="#2170b1" stroked="f">
              <v:path arrowok="t"/>
            </v:shape>
            <v:shape id="_x0000_s2068" style="position:absolute;left:2812;top:-438;width:5048;height:402" coordorigin="2812,-438" coordsize="5048,402" path="m5054,-331r-10,18l5040,-322r-11,-17l5015,-352r-9,-5l4988,-364r-21,-2l4958,-365r-20,3l4921,-353r-6,4l4902,-335r-9,19l4893,-362r-46,l4847,-141r46,l4893,-259r,-15l4899,-293r9,-16l4930,-323r21,-3l4954,-326r21,5l4991,-310r4,5l5003,-287r2,22l5005,-141r46,l5051,-259r1,-15l5057,-293r10,-16l5088,-323r21,-3l5112,-326r21,5l5149,-310r4,5l5161,-287r2,22l5163,-141r46,l5209,-270r-1,-17l5204,-308r-7,-18l5186,-341r-6,-5l5164,-357r-19,-7l5123,-366r-11,1l5093,-361r-18,9l5067,-346r-13,15xe" fillcolor="#2170b1" stroked="f">
              <v:path arrowok="t"/>
            </v:shape>
            <v:shape id="_x0000_s2067" style="position:absolute;left:2812;top:-438;width:5048;height:402" coordorigin="2812,-438" coordsize="5048,402" path="m5305,-290r11,-16l5325,-314r18,-8l5365,-325r12,l5389,-322r10,6l5409,-310r8,9l5423,-290r6,11l5432,-266r,29l5429,-225r-6,11l5417,-203r-8,9l5399,-188r-10,6l5377,-179r-12,l5351,-180r-19,-7l5316,-199r-9,-12l5300,-230r-2,-22l5289,-344r-14,14l5264,-312r-8,19l5252,-273r-1,21l5251,-250r1,21l5257,-209r7,17l5271,-180r12,16l5299,-152r12,6l5330,-141r21,2l5365,-140r20,-4l5402,-153r8,-7l5423,-175r9,-18l5432,-141r46,l5478,-362r-46,l5432,-311r-4,-9l5417,-337r-15,-13l5391,-357r-19,-6l5351,-365r-14,1l5317,-360r-12,70xe" fillcolor="#2170b1" stroked="f">
              <v:path arrowok="t"/>
            </v:shape>
            <v:shape id="_x0000_s2066" style="position:absolute;left:2812;top:-438;width:5048;height:402" coordorigin="2812,-438" coordsize="5048,402" path="m5289,-344r9,92l5299,-271r6,-19l5317,-360r-18,9l5289,-344xe" fillcolor="#2170b1" stroked="f">
              <v:path arrowok="t"/>
            </v:shape>
            <v:shape id="_x0000_s2065" style="position:absolute;left:2812;top:-438;width:5048;height:402" coordorigin="2812,-438" coordsize="5048,402" path="m5728,-351r-12,8l5721,-264r1,-14l5729,-297r-1,-54xe" fillcolor="#2170b1" stroked="f">
              <v:path arrowok="t"/>
            </v:shape>
            <v:shape id="_x0000_s2064" style="position:absolute;left:2812;top:-438;width:5048;height:402" coordorigin="2812,-438" coordsize="5048,402" path="m5892,-255r,-7l5891,-277r-4,-20l5879,-315r-7,-10l5859,-340r-17,-12l5826,-359r-20,-4l5785,-365r-19,1l5746,-359r-18,8l5729,-297r11,-15l5746,-317r18,-9l5785,-329r11,l5807,-326r9,4l5826,-317r7,7l5839,-300r5,10l5847,-278r-1,14l5721,-264r-5,-79l5701,-329r-11,17l5681,-293r-4,20l5676,-252r,2l5677,-228r5,19l5690,-192r8,14l5712,-164r16,12l5745,-145r19,5l5785,-139r12,l5817,-142r18,-7l5858,-163r14,-14l5884,-199r6,-19l5841,-218r-2,12l5832,-195r-10,8l5821,-187r-17,8l5783,-176r-7,l5756,-181r-17,-11l5731,-202r-7,-18l5721,-243r169,l5892,-248r,-7xe" fillcolor="#2170b1" stroked="f">
              <v:path arrowok="t"/>
            </v:shape>
            <v:shape id="_x0000_s2063" style="position:absolute;left:2812;top:-438;width:5048;height:402" coordorigin="2812,-438" coordsize="5048,402" path="m6049,-325r12,3l6071,-316r10,6l6089,-301r6,11l6101,-279r3,13l6104,-237r-3,12l6095,-214r-6,11l6081,-194r-10,6l6061,-182r-12,3l6037,-179r-14,-1l6004,-187r-16,-12l5979,-211r-7,-19l5970,-252r-9,-92l5947,-330r-11,18l5928,-293r-4,20l5923,-252r,2l5924,-229r5,20l5936,-192r7,12l5955,-164r16,12l5983,-146r19,5l6023,-139r14,-1l6057,-144r17,-9l6081,-159r14,-15l6104,-193r,52l6150,-141r,-297l6104,-438r,127l6100,-320r-11,-17l6074,-350r-11,-7l6044,-363r-21,-2l6009,-364r-20,4l5977,-290r11,-16l5997,-314r18,-8l6037,-325r12,xe" fillcolor="#2170b1" stroked="f">
              <v:path arrowok="t"/>
            </v:shape>
            <v:shape id="_x0000_s2062" style="position:absolute;left:2812;top:-438;width:5048;height:402" coordorigin="2812,-438" coordsize="5048,402" path="m5961,-344r9,92l5971,-271r6,-19l5989,-360r-18,9l5961,-344xe" fillcolor="#2170b1" stroked="f">
              <v:path arrowok="t"/>
            </v:shape>
            <v:shape id="_x0000_s2061" style="position:absolute;left:2812;top:-438;width:5048;height:402" coordorigin="2812,-438" coordsize="5048,402" path="m6399,-179r-12,-3l6377,-188r-10,-6l6359,-203r,36l6374,-153r11,6l6404,-141r22,2l6439,-139r20,-5l6460,-199r-9,9l6433,-182r-22,3l6399,-179xe" fillcolor="#2170b1" stroked="f">
              <v:path arrowok="t"/>
            </v:shape>
            <v:shape id="_x0000_s2060" style="position:absolute;left:2812;top:-438;width:5048;height:402" coordorigin="2812,-438" coordsize="5048,402" path="m6568,-362r,221l6613,-141r,-112l6614,-267r6,-20l6632,-302r8,-5l6658,-314r22,-2l6694,-316r,-50l6683,-365r-20,4l6645,-353r-5,4l6625,-336r-12,17l6613,-362r-45,xe" fillcolor="#2170b1" stroked="f">
              <v:path arrowok="t"/>
            </v:shape>
            <v:shape id="_x0000_s2059" style="position:absolute;left:2812;top:-438;width:5048;height:402" coordorigin="2812,-438" coordsize="5048,402" path="m6818,-179r-11,-2l6797,-187r-10,-5l6789,-145r19,5l6829,-139r21,-1l6869,-145r18,-7l6901,-161r15,-14l6927,-192r9,-19l6940,-231r2,-21l6942,-254r-2,-21l6935,-295r-8,-17l6918,-326r-14,-14l6887,-351r-17,-8l6850,-363r-21,-2l6809,-364r-19,5l6772,-351r-14,8l6744,-329r-12,17l6723,-293r-4,20l6717,-252r,2l6719,-229r5,20l6732,-192r9,14l6755,-163r17,11l6772,-213r-6,-18l6764,-252r3,-23l6773,-293r6,-11l6787,-312r10,-5l6807,-323r11,-2l6841,-325r11,2l6862,-317r10,5l6880,-304r6,11l6893,-273r2,21l6895,-250r-3,21l6886,-211r-6,11l6872,-192r-10,5l6852,-181r-11,2l6818,-179xe" fillcolor="#2170b1" stroked="f">
              <v:path arrowok="t"/>
            </v:shape>
            <v:shape id="_x0000_s2058" style="position:absolute;left:2812;top:-438;width:5048;height:402" coordorigin="2812,-438" coordsize="5048,402" path="m6789,-145r-2,-47l6779,-200r-6,-11l6772,-213r,61l6789,-145xe" fillcolor="#2170b1" stroked="f">
              <v:path arrowok="t"/>
            </v:shape>
            <v:shape id="_x0000_s2057" style="position:absolute;left:2812;top:-438;width:5048;height:402" coordorigin="2812,-438" coordsize="5048,402" path="m7274,-351r-13,8l7266,-264r2,-14l7274,-297r,-54xe" fillcolor="#2170b1" stroked="f">
              <v:path arrowok="t"/>
            </v:shape>
            <v:shape id="_x0000_s2056" style="position:absolute;left:2812;top:-438;width:5048;height:402" coordorigin="2812,-438" coordsize="5048,402" path="m7438,-255r,-7l7437,-277r-4,-20l7425,-315r-7,-10l7404,-340r-17,-12l7371,-359r-19,-4l7331,-365r-20,1l7292,-359r-18,8l7274,-297r12,-15l7292,-317r18,-9l7331,-329r11,l7352,-326r10,4l7371,-317r8,7l7384,-300r6,10l7392,-278r,14l7266,-264r-5,-79l7247,-329r-12,17l7227,-293r-4,20l7221,-252r,2l7223,-228r5,19l7235,-192r9,14l7257,-164r17,12l7290,-145r19,5l7331,-139r11,l7362,-142r19,-7l7403,-163r14,-14l7430,-199r6,-19l7387,-218r-3,12l7378,-195r-11,8l7367,-187r-18,8l7329,-176r-8,l7302,-181r-17,-11l7277,-202r-8,-18l7266,-243r170,l7437,-248r1,-7xe" fillcolor="#2170b1" stroked="f">
              <v:path arrowok="t"/>
            </v:shape>
            <v:shape id="_x0000_s2055" style="position:absolute;left:2812;top:-438;width:5048;height:402" coordorigin="2812,-438" coordsize="5048,402" path="m7517,-212r-44,l7473,-209r6,20l7489,-172r15,14l7511,-153r17,8l7548,-140r22,1l7592,-140r19,-6l7627,-156r7,-7l7645,-180r3,-21l7648,-216r-4,-11l7637,-236r-7,-9l7621,-251r-11,-4l7609,-256r-17,-5l7570,-267r-12,-3l7548,-272r-7,-3l7534,-277r-5,-4l7524,-285r-4,-4l7517,-295r,-16l7520,-318r7,-6l7533,-329r9,-3l7567,-332r11,4l7587,-321r8,7l7600,-304r2,12l7646,-292r-6,-21l7631,-331r-14,-14l7596,-358r-19,-5l7555,-365r-2,l7531,-363r-19,6l7496,-348r-7,8l7479,-323r-4,21l7475,-288r4,12l7486,-268r7,9l7501,-253r11,3l7512,-249r17,5l7551,-238r12,2l7573,-233r7,2l7587,-228r6,3l7598,-220r5,5l7605,-209r,16l7602,-185r-6,5l7590,-174r-9,3l7555,-171r-12,-4l7533,-182r-9,-8l7519,-200r-2,-12xe" fillcolor="#2170b1" stroked="f">
              <v:path arrowok="t"/>
            </v:shape>
            <v:shape id="_x0000_s2054" style="position:absolute;left:2812;top:-438;width:5048;height:402" coordorigin="2812,-438" coordsize="5048,402" path="m7729,-212r-45,l7684,-209r6,20l7700,-172r15,14l7722,-153r17,8l7759,-140r22,1l7803,-140r19,-6l7838,-156r8,-7l7856,-180r3,-21l7859,-216r-4,-11l7848,-236r-7,-9l7832,-251r-10,-4l7820,-256r-17,-5l7781,-267r-12,-3l7759,-272r-7,-3l7746,-277r-6,-4l7735,-285r-4,-4l7729,-295r,-16l7732,-318r6,-6l7744,-329r9,-3l7778,-332r12,4l7798,-321r8,7l7812,-304r1,12l7857,-292r-6,-21l7842,-331r-14,-14l7808,-358r-20,-5l7766,-365r-1,l7742,-363r-19,6l7707,-348r-7,8l7690,-323r-4,21l7686,-288r4,12l7697,-268r7,9l7713,-253r10,3l7723,-249r17,5l7762,-238r12,2l7784,-233r7,2l7799,-228r6,3l7809,-220r5,5l7817,-209r,16l7814,-185r-7,5l7801,-174r-9,3l7766,-171r-12,-4l7745,-182r-10,-8l7730,-200r-1,-12xe" fillcolor="#2170b1" stroked="f">
              <v:path arrowok="t"/>
            </v:shape>
            <v:shape id="_x0000_s2053" style="position:absolute;left:2812;top:-438;width:5048;height:402" coordorigin="2812,-438" coordsize="5048,402" path="m7021,-252r2,-20l7028,-292r11,-15l7045,-312r17,-10l7083,-325r,l7104,-322r17,8l7132,-306r6,11l7141,-281r48,l7187,-292r-8,-20l7169,-328r-15,-14l7143,-350r-18,-9l7105,-363r-22,-2l7064,-364r-19,5l7027,-351r-13,8l7000,-329r-12,17l6980,-293r-5,20l6974,-252r,2l6976,-228r4,19l6988,-192r9,14l7010,-164r17,12l7043,-145r19,5l7083,-139r17,l7120,-144r18,-7l7154,-161r9,-8l7175,-184r9,-19l7189,-223r-48,l7138,-209r-6,11l7121,-190r,l7104,-181r-21,3l7074,-179r-19,-6l7039,-197r-10,-13l7023,-229r-2,-23xe" fillcolor="#2170b1" stroked="f">
              <v:path arrowok="t"/>
            </v:shape>
            <v:shape id="_x0000_s2052" style="position:absolute;left:2812;top:-438;width:5048;height:402" coordorigin="2812,-438" coordsize="5048,402" path="m6345,-36r,-157l6348,-184r11,17l6359,-203r-6,-11l6347,-225r-3,-12l6344,-266r3,-13l6353,-290r6,-11l6367,-310r10,-6l6387,-322r12,-3l6411,-325r14,1l6445,-317r15,12l6470,-293r6,19l6479,-252r-2,19l6471,-214r-11,15l6459,-144r18,-8l6487,-160r14,-14l6512,-192r8,-19l6524,-230r1,-22l6525,-254r-1,-21l6519,-295r-7,-17l6506,-324r-13,-15l6477,-351r-12,-6l6446,-363r-20,-2l6411,-364r-20,5l6374,-350r-7,6l6354,-329r-9,18l6345,-362r-46,l6299,-36r46,xe" fillcolor="#2170b1" stroked="f">
              <v:path arrowok="t"/>
            </v:shape>
            <v:shape id="_x0000_s2051" style="position:absolute;left:1123;top:-2;width:9996;height:319" coordorigin="1123,-2" coordsize="9996,319" path="m1123,317r9996,l11119,-2r-9996,l1123,317xe" fillcolor="#2271b1" stroked="f">
              <v:path arrowok="t"/>
            </v:shape>
            <w10:wrap anchorx="page"/>
          </v:group>
        </w:pict>
      </w:r>
      <w:r>
        <w:pict w14:anchorId="68E317AC">
          <v:group id="_x0000_s2095" style="position:absolute;margin-left:451.4pt;margin-top:144.8pt;width:13.9pt;height:17.2pt;z-index:-251640320;mso-position-horizontal-relative:page;mso-position-vertical-relative:page" coordorigin="9039,2744" coordsize="278,344">
            <v:shape id="_x0000_s2097" style="position:absolute;left:9063;top:2768;width:0;height:297" coordorigin="9063,2768" coordsize="0,297" path="m9063,2768r,297e" filled="f" strokecolor="#2170b1" strokeweight="2.39pt">
              <v:path arrowok="t"/>
            </v:shape>
            <v:shape id="_x0000_s2096" style="position:absolute;left:9131;top:2841;width:175;height:226" coordorigin="9131,2841" coordsize="175,226" path="m9176,2995r-45,l9132,2997r6,20l9148,3034r14,14l9169,3053r17,8l9206,3066r23,2l9250,3066r20,-6l9285,3050r8,-7l9303,3026r3,-21l9306,2991r-3,-12l9295,2970r-7,-9l9279,2955r-10,-4l9267,2950r-17,-5l9229,2939r-13,-3l9206,2934r-6,-3l9193,2929r-6,-3l9183,2921r-5,-4l9176,2911r,-16l9179,2888r6,-6l9191,2877r9,-3l9226,2874r11,4l9245,2885r9,7l9259,2902r2,12l9304,2914r-6,-21l9289,2876r-14,-15l9255,2849r-20,-6l9213,2841r-1,l9189,2843r-19,6l9155,2859r-8,7l9137,2883r-3,21l9134,2918r3,12l9144,2938r7,9l9160,2953r10,4l9170,2957r18,5l9209,2968r13,2l9231,2973r8,3l9246,2978r6,4l9257,2986r4,5l9264,2997r,17l9261,3021r-7,6l9248,3032r-8,3l9213,3035r-12,-4l9192,3024r-10,-8l9177,3007r-1,-12xe" fillcolor="#2170b1" stroked="f">
              <v:path arrowok="t"/>
            </v:shape>
            <w10:wrap anchorx="page" anchory="page"/>
          </v:group>
        </w:pict>
      </w:r>
    </w:p>
    <w:p w14:paraId="4CD50C49" w14:textId="77777777" w:rsidR="00FC30EF" w:rsidRDefault="00FC30EF">
      <w:pPr>
        <w:spacing w:line="200" w:lineRule="exact"/>
      </w:pPr>
    </w:p>
    <w:p w14:paraId="24451AAC" w14:textId="77777777" w:rsidR="00FC30EF" w:rsidRDefault="00FC30EF">
      <w:pPr>
        <w:spacing w:line="200" w:lineRule="exact"/>
      </w:pPr>
    </w:p>
    <w:p w14:paraId="0A1CFD46" w14:textId="77777777" w:rsidR="00FC30EF" w:rsidRDefault="0029446F">
      <w:pPr>
        <w:spacing w:before="28"/>
        <w:ind w:left="1210"/>
        <w:rPr>
          <w:sz w:val="22"/>
          <w:szCs w:val="22"/>
        </w:rPr>
      </w:pPr>
      <w:r>
        <w:rPr>
          <w:b/>
          <w:color w:val="FFFFFF"/>
          <w:sz w:val="22"/>
          <w:szCs w:val="22"/>
        </w:rPr>
        <w:t>Note: this step is to be filled in after automation process is complete</w:t>
      </w:r>
    </w:p>
    <w:p w14:paraId="152D102B" w14:textId="77777777" w:rsidR="00FC30EF" w:rsidRDefault="00FC30EF">
      <w:pPr>
        <w:spacing w:before="7" w:line="220" w:lineRule="exact"/>
        <w:rPr>
          <w:sz w:val="22"/>
          <w:szCs w:val="22"/>
        </w:rPr>
      </w:pPr>
    </w:p>
    <w:p w14:paraId="7CD1FBC3" w14:textId="69E0408C" w:rsidR="00FC30EF" w:rsidRPr="00CF1071" w:rsidRDefault="0029446F">
      <w:pPr>
        <w:ind w:left="1152"/>
        <w:rPr>
          <w:sz w:val="22"/>
          <w:szCs w:val="22"/>
        </w:rPr>
      </w:pPr>
      <w:r w:rsidRPr="00CF1071">
        <w:rPr>
          <w:b/>
          <w:sz w:val="22"/>
          <w:szCs w:val="22"/>
        </w:rPr>
        <w:t>Automation overview</w:t>
      </w:r>
      <w:r w:rsidRPr="00CF1071">
        <w:rPr>
          <w:sz w:val="22"/>
          <w:szCs w:val="22"/>
        </w:rPr>
        <w:t xml:space="preserve">: (time to dev, test, </w:t>
      </w:r>
      <w:r w:rsidR="00237E48" w:rsidRPr="00CF1071">
        <w:rPr>
          <w:sz w:val="22"/>
          <w:szCs w:val="22"/>
        </w:rPr>
        <w:t>etc.</w:t>
      </w:r>
      <w:r w:rsidRPr="00CF1071">
        <w:rPr>
          <w:sz w:val="22"/>
          <w:szCs w:val="22"/>
        </w:rPr>
        <w:t>)</w:t>
      </w:r>
    </w:p>
    <w:p w14:paraId="1EB4663F" w14:textId="77777777" w:rsidR="00FC30EF" w:rsidRPr="00CF1071" w:rsidRDefault="00FC30EF">
      <w:pPr>
        <w:spacing w:before="5" w:line="220" w:lineRule="exact"/>
        <w:rPr>
          <w:sz w:val="22"/>
          <w:szCs w:val="22"/>
        </w:rPr>
      </w:pPr>
    </w:p>
    <w:p w14:paraId="09C342DA" w14:textId="77777777" w:rsidR="00FC30EF" w:rsidRPr="00CF1071" w:rsidRDefault="0029446F">
      <w:pPr>
        <w:ind w:left="1152"/>
        <w:rPr>
          <w:sz w:val="22"/>
          <w:szCs w:val="22"/>
        </w:rPr>
      </w:pPr>
      <w:r w:rsidRPr="00CF1071">
        <w:rPr>
          <w:b/>
          <w:sz w:val="22"/>
          <w:szCs w:val="22"/>
        </w:rPr>
        <w:t>Robots type</w:t>
      </w:r>
      <w:r w:rsidRPr="00CF1071">
        <w:rPr>
          <w:sz w:val="22"/>
          <w:szCs w:val="22"/>
        </w:rPr>
        <w:t>: Unattended</w:t>
      </w:r>
    </w:p>
    <w:p w14:paraId="22E84F02" w14:textId="77777777" w:rsidR="00FC30EF" w:rsidRPr="00CF1071" w:rsidRDefault="00FC30EF">
      <w:pPr>
        <w:spacing w:before="7" w:line="220" w:lineRule="exact"/>
        <w:rPr>
          <w:sz w:val="22"/>
          <w:szCs w:val="22"/>
        </w:rPr>
      </w:pPr>
    </w:p>
    <w:p w14:paraId="452BC0D7" w14:textId="77777777" w:rsidR="00FC30EF" w:rsidRPr="00CF1071" w:rsidRDefault="0029446F">
      <w:pPr>
        <w:ind w:left="1152"/>
        <w:rPr>
          <w:sz w:val="22"/>
          <w:szCs w:val="22"/>
        </w:rPr>
      </w:pPr>
      <w:r w:rsidRPr="00CF1071">
        <w:rPr>
          <w:b/>
          <w:sz w:val="22"/>
          <w:szCs w:val="22"/>
        </w:rPr>
        <w:t>Level of human intervention required</w:t>
      </w:r>
      <w:r w:rsidRPr="00CF1071">
        <w:rPr>
          <w:sz w:val="22"/>
          <w:szCs w:val="22"/>
        </w:rPr>
        <w:t>:</w:t>
      </w:r>
    </w:p>
    <w:p w14:paraId="3A91CC07" w14:textId="77777777" w:rsidR="00FC30EF" w:rsidRPr="00CF1071" w:rsidRDefault="00FC30EF">
      <w:pPr>
        <w:spacing w:before="8" w:line="220" w:lineRule="exact"/>
        <w:rPr>
          <w:sz w:val="22"/>
          <w:szCs w:val="22"/>
        </w:rPr>
      </w:pPr>
    </w:p>
    <w:p w14:paraId="064CECCE" w14:textId="77777777" w:rsidR="00FC30EF" w:rsidRPr="00CF1071" w:rsidRDefault="0029446F">
      <w:pPr>
        <w:ind w:left="1152"/>
        <w:rPr>
          <w:sz w:val="22"/>
          <w:szCs w:val="22"/>
        </w:rPr>
      </w:pPr>
      <w:r w:rsidRPr="00CF1071">
        <w:rPr>
          <w:b/>
          <w:sz w:val="22"/>
          <w:szCs w:val="22"/>
        </w:rPr>
        <w:t>Use of Orchestrator</w:t>
      </w:r>
      <w:r w:rsidRPr="00CF1071">
        <w:rPr>
          <w:sz w:val="22"/>
          <w:szCs w:val="22"/>
        </w:rPr>
        <w:t>:</w:t>
      </w:r>
    </w:p>
    <w:p w14:paraId="50256085" w14:textId="77777777" w:rsidR="00FC30EF" w:rsidRPr="00CF1071" w:rsidRDefault="00FC30EF">
      <w:pPr>
        <w:spacing w:before="7" w:line="220" w:lineRule="exact"/>
        <w:rPr>
          <w:sz w:val="22"/>
          <w:szCs w:val="22"/>
        </w:rPr>
      </w:pPr>
    </w:p>
    <w:p w14:paraId="44F4A54F" w14:textId="77777777" w:rsidR="00FC30EF" w:rsidRPr="00CF1071" w:rsidRDefault="0029446F">
      <w:pPr>
        <w:spacing w:line="454" w:lineRule="auto"/>
        <w:ind w:left="1152" w:right="5727"/>
        <w:rPr>
          <w:sz w:val="22"/>
          <w:szCs w:val="22"/>
        </w:rPr>
      </w:pPr>
      <w:r w:rsidRPr="00CF1071">
        <w:rPr>
          <w:b/>
          <w:sz w:val="22"/>
          <w:szCs w:val="22"/>
        </w:rPr>
        <w:t>Exceptions recorded in automation process</w:t>
      </w:r>
      <w:r w:rsidRPr="00CF1071">
        <w:rPr>
          <w:sz w:val="22"/>
          <w:szCs w:val="22"/>
        </w:rPr>
        <w:t xml:space="preserve">: </w:t>
      </w:r>
      <w:r w:rsidRPr="00CF1071">
        <w:rPr>
          <w:b/>
          <w:sz w:val="22"/>
          <w:szCs w:val="22"/>
        </w:rPr>
        <w:t>Errors identified in the automation process</w:t>
      </w:r>
      <w:r w:rsidRPr="00CF1071">
        <w:rPr>
          <w:sz w:val="22"/>
          <w:szCs w:val="22"/>
        </w:rPr>
        <w:t xml:space="preserve">: </w:t>
      </w:r>
      <w:r w:rsidRPr="00CF1071">
        <w:rPr>
          <w:b/>
          <w:sz w:val="22"/>
          <w:szCs w:val="22"/>
        </w:rPr>
        <w:t>Challenges identified in the automation process</w:t>
      </w:r>
      <w:r w:rsidRPr="00CF1071">
        <w:rPr>
          <w:sz w:val="22"/>
          <w:szCs w:val="22"/>
        </w:rPr>
        <w:t xml:space="preserve">: </w:t>
      </w:r>
      <w:r w:rsidRPr="00CF1071">
        <w:rPr>
          <w:b/>
          <w:sz w:val="22"/>
          <w:szCs w:val="22"/>
        </w:rPr>
        <w:t>Lessons Learned</w:t>
      </w:r>
      <w:r w:rsidRPr="00CF1071">
        <w:rPr>
          <w:sz w:val="22"/>
          <w:szCs w:val="22"/>
        </w:rPr>
        <w:t>:</w:t>
      </w:r>
    </w:p>
    <w:p w14:paraId="78769D1D" w14:textId="77777777" w:rsidR="00FC30EF" w:rsidRPr="00CF1071" w:rsidRDefault="0029446F">
      <w:pPr>
        <w:spacing w:before="9" w:line="304" w:lineRule="auto"/>
        <w:ind w:left="1152" w:right="1112"/>
        <w:jc w:val="both"/>
        <w:rPr>
          <w:sz w:val="22"/>
          <w:szCs w:val="22"/>
        </w:rPr>
      </w:pPr>
      <w:r w:rsidRPr="00CF1071">
        <w:rPr>
          <w:b/>
          <w:sz w:val="22"/>
          <w:szCs w:val="22"/>
        </w:rPr>
        <w:t xml:space="preserve">Any adjustments </w:t>
      </w:r>
      <w:r w:rsidRPr="00CF1071">
        <w:rPr>
          <w:sz w:val="22"/>
          <w:szCs w:val="22"/>
        </w:rPr>
        <w:t>made to facilitate the automation process and any steps taken to shift from the human way of working to the automatic one. Any activity performed to improve the As Is process and to enable higher rates of automation of the process:</w:t>
      </w:r>
    </w:p>
    <w:p w14:paraId="7976646F" w14:textId="77777777" w:rsidR="00FC30EF" w:rsidRPr="00CF1071" w:rsidRDefault="00FC30EF">
      <w:pPr>
        <w:spacing w:before="7" w:line="140" w:lineRule="exact"/>
        <w:rPr>
          <w:sz w:val="15"/>
          <w:szCs w:val="15"/>
        </w:rPr>
      </w:pPr>
    </w:p>
    <w:p w14:paraId="4DF7DCC0" w14:textId="77777777" w:rsidR="00FC30EF" w:rsidRPr="00CF1071" w:rsidRDefault="0029446F">
      <w:pPr>
        <w:ind w:left="1512"/>
        <w:rPr>
          <w:sz w:val="22"/>
          <w:szCs w:val="22"/>
        </w:rPr>
      </w:pPr>
      <w:r w:rsidRPr="00CF1071">
        <w:rPr>
          <w:rFonts w:ascii="Arial Unicode MS" w:eastAsia="Arial Unicode MS" w:hAnsi="Arial Unicode MS" w:cs="Arial Unicode MS"/>
          <w:sz w:val="22"/>
          <w:szCs w:val="22"/>
        </w:rPr>
        <w:t>➢</w:t>
      </w:r>
      <w:r w:rsidRPr="00CF1071">
        <w:rPr>
          <w:sz w:val="22"/>
          <w:szCs w:val="22"/>
        </w:rPr>
        <w:t>Process Assumption</w:t>
      </w:r>
    </w:p>
    <w:p w14:paraId="38DC9747" w14:textId="77777777" w:rsidR="00FC30EF" w:rsidRPr="00CF1071" w:rsidRDefault="0029446F">
      <w:pPr>
        <w:spacing w:before="66"/>
        <w:ind w:left="1512"/>
        <w:rPr>
          <w:sz w:val="22"/>
          <w:szCs w:val="22"/>
        </w:rPr>
      </w:pPr>
      <w:r w:rsidRPr="00CF1071">
        <w:rPr>
          <w:rFonts w:ascii="Arial Unicode MS" w:eastAsia="Arial Unicode MS" w:hAnsi="Arial Unicode MS" w:cs="Arial Unicode MS"/>
          <w:sz w:val="22"/>
          <w:szCs w:val="22"/>
        </w:rPr>
        <w:t>➢</w:t>
      </w:r>
      <w:r w:rsidRPr="00CF1071">
        <w:rPr>
          <w:sz w:val="22"/>
          <w:szCs w:val="22"/>
        </w:rPr>
        <w:t>Input data assumption</w:t>
      </w:r>
    </w:p>
    <w:p w14:paraId="01A45D5B" w14:textId="77777777" w:rsidR="00FC30EF" w:rsidRPr="00CF1071" w:rsidRDefault="0029446F">
      <w:pPr>
        <w:spacing w:before="63"/>
        <w:ind w:left="1512"/>
        <w:rPr>
          <w:sz w:val="22"/>
          <w:szCs w:val="22"/>
        </w:rPr>
      </w:pPr>
      <w:r w:rsidRPr="00CF1071">
        <w:rPr>
          <w:rFonts w:ascii="Arial Unicode MS" w:eastAsia="Arial Unicode MS" w:hAnsi="Arial Unicode MS" w:cs="Arial Unicode MS"/>
          <w:sz w:val="22"/>
          <w:szCs w:val="22"/>
        </w:rPr>
        <w:t>➢</w:t>
      </w:r>
      <w:r w:rsidRPr="00CF1071">
        <w:rPr>
          <w:sz w:val="22"/>
          <w:szCs w:val="22"/>
        </w:rPr>
        <w:t>Number or types of input to be received</w:t>
      </w:r>
    </w:p>
    <w:p w14:paraId="199E2861" w14:textId="77777777" w:rsidR="00FC30EF" w:rsidRPr="00CF1071" w:rsidRDefault="0029446F">
      <w:pPr>
        <w:spacing w:before="63"/>
        <w:ind w:left="1512"/>
        <w:rPr>
          <w:sz w:val="22"/>
          <w:szCs w:val="22"/>
        </w:rPr>
      </w:pPr>
      <w:r w:rsidRPr="00CF1071">
        <w:rPr>
          <w:rFonts w:ascii="Arial Unicode MS" w:eastAsia="Arial Unicode MS" w:hAnsi="Arial Unicode MS" w:cs="Arial Unicode MS"/>
          <w:sz w:val="22"/>
          <w:szCs w:val="22"/>
        </w:rPr>
        <w:t>➢</w:t>
      </w:r>
      <w:r w:rsidRPr="00CF1071">
        <w:rPr>
          <w:sz w:val="22"/>
          <w:szCs w:val="22"/>
        </w:rPr>
        <w:t>Skipping the login interface and collecting backend details</w:t>
      </w:r>
    </w:p>
    <w:p w14:paraId="637FCD2E" w14:textId="77777777" w:rsidR="00FC30EF" w:rsidRPr="00CF1071" w:rsidRDefault="0029446F">
      <w:pPr>
        <w:spacing w:before="63"/>
        <w:ind w:left="1512"/>
        <w:rPr>
          <w:sz w:val="22"/>
          <w:szCs w:val="22"/>
        </w:rPr>
      </w:pPr>
      <w:r w:rsidRPr="00CF1071">
        <w:rPr>
          <w:rFonts w:ascii="Arial Unicode MS" w:eastAsia="Arial Unicode MS" w:hAnsi="Arial Unicode MS" w:cs="Arial Unicode MS"/>
          <w:sz w:val="22"/>
          <w:szCs w:val="22"/>
        </w:rPr>
        <w:t>➢</w:t>
      </w:r>
      <w:r w:rsidRPr="00CF1071">
        <w:rPr>
          <w:sz w:val="22"/>
          <w:szCs w:val="22"/>
        </w:rPr>
        <w:t>Extracting backend data without opening the file</w:t>
      </w:r>
    </w:p>
    <w:p w14:paraId="38EF4F0A" w14:textId="77777777" w:rsidR="00FC30EF" w:rsidRPr="00CF1071" w:rsidRDefault="0029446F">
      <w:pPr>
        <w:spacing w:before="63"/>
        <w:ind w:left="1512"/>
        <w:rPr>
          <w:sz w:val="22"/>
          <w:szCs w:val="22"/>
        </w:rPr>
      </w:pPr>
      <w:r w:rsidRPr="00CF1071">
        <w:rPr>
          <w:rFonts w:ascii="Arial Unicode MS" w:eastAsia="Arial Unicode MS" w:hAnsi="Arial Unicode MS" w:cs="Arial Unicode MS"/>
          <w:sz w:val="22"/>
          <w:szCs w:val="22"/>
        </w:rPr>
        <w:t>➢</w:t>
      </w:r>
      <w:r w:rsidRPr="00CF1071">
        <w:rPr>
          <w:sz w:val="22"/>
          <w:szCs w:val="22"/>
        </w:rPr>
        <w:t>Data conversion / formatting</w:t>
      </w:r>
    </w:p>
    <w:p w14:paraId="4FB81563" w14:textId="77777777" w:rsidR="00FC30EF" w:rsidRPr="00CF1071" w:rsidRDefault="00FC30EF">
      <w:pPr>
        <w:spacing w:before="7" w:line="220" w:lineRule="exact"/>
        <w:rPr>
          <w:sz w:val="22"/>
          <w:szCs w:val="22"/>
        </w:rPr>
      </w:pPr>
    </w:p>
    <w:p w14:paraId="6419603D" w14:textId="77777777" w:rsidR="00FC30EF" w:rsidRPr="00CF1071" w:rsidRDefault="0029446F">
      <w:pPr>
        <w:spacing w:line="302" w:lineRule="auto"/>
        <w:ind w:left="1152" w:right="1115"/>
        <w:rPr>
          <w:sz w:val="22"/>
          <w:szCs w:val="22"/>
        </w:rPr>
      </w:pPr>
      <w:r w:rsidRPr="00CF1071">
        <w:rPr>
          <w:b/>
          <w:sz w:val="22"/>
          <w:szCs w:val="22"/>
        </w:rPr>
        <w:t xml:space="preserve">Reporting: </w:t>
      </w:r>
      <w:r w:rsidRPr="00CF1071">
        <w:rPr>
          <w:sz w:val="22"/>
          <w:szCs w:val="22"/>
        </w:rPr>
        <w:t>The details and format of the logging mechanism available in the workflow have to be specified here, whether it is a local log report or the Orchestrator log).</w:t>
      </w:r>
    </w:p>
    <w:p w14:paraId="3C8DE5DE" w14:textId="77777777" w:rsidR="00FC30EF" w:rsidRPr="00CF1071" w:rsidRDefault="00FC30EF">
      <w:pPr>
        <w:spacing w:before="3" w:line="160" w:lineRule="exact"/>
        <w:rPr>
          <w:sz w:val="16"/>
          <w:szCs w:val="16"/>
        </w:rPr>
      </w:pPr>
    </w:p>
    <w:p w14:paraId="2AB84A18" w14:textId="77777777" w:rsidR="00FC30EF" w:rsidRPr="00CF1071" w:rsidRDefault="0029446F">
      <w:pPr>
        <w:ind w:left="1152"/>
        <w:rPr>
          <w:sz w:val="22"/>
          <w:szCs w:val="22"/>
        </w:rPr>
      </w:pPr>
      <w:r w:rsidRPr="00CF1071">
        <w:rPr>
          <w:sz w:val="22"/>
          <w:szCs w:val="22"/>
        </w:rPr>
        <w:t>The format should be specified by the business users.</w:t>
      </w:r>
    </w:p>
    <w:p w14:paraId="7AFF4964" w14:textId="77777777" w:rsidR="00FC30EF" w:rsidRPr="00CF1071" w:rsidRDefault="00FC30EF">
      <w:pPr>
        <w:spacing w:before="7" w:line="220" w:lineRule="exact"/>
        <w:rPr>
          <w:sz w:val="22"/>
          <w:szCs w:val="22"/>
        </w:rPr>
      </w:pPr>
    </w:p>
    <w:p w14:paraId="2EAF76E4" w14:textId="77777777" w:rsidR="00FC30EF" w:rsidRPr="00CF1071" w:rsidRDefault="0029446F">
      <w:pPr>
        <w:spacing w:line="303" w:lineRule="auto"/>
        <w:ind w:left="1152" w:right="1113"/>
        <w:rPr>
          <w:sz w:val="22"/>
          <w:szCs w:val="22"/>
        </w:rPr>
      </w:pPr>
      <w:r w:rsidRPr="00CF1071">
        <w:rPr>
          <w:b/>
          <w:sz w:val="22"/>
          <w:szCs w:val="22"/>
        </w:rPr>
        <w:t xml:space="preserve">Workflow and scripts: </w:t>
      </w:r>
      <w:r w:rsidRPr="00CF1071">
        <w:rPr>
          <w:sz w:val="22"/>
          <w:szCs w:val="22"/>
        </w:rPr>
        <w:t>A brief overview of each workflow and the sequence in which it is executed should be provided here.</w:t>
      </w:r>
    </w:p>
    <w:sectPr w:rsidR="00FC30EF" w:rsidRPr="00CF1071" w:rsidSect="00304766">
      <w:pgSz w:w="12240" w:h="15840"/>
      <w:pgMar w:top="1360" w:right="0" w:bottom="280" w:left="0" w:header="0" w:footer="7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C9446" w14:textId="77777777" w:rsidR="00AB72D9" w:rsidRDefault="00AB72D9">
      <w:r>
        <w:separator/>
      </w:r>
    </w:p>
  </w:endnote>
  <w:endnote w:type="continuationSeparator" w:id="0">
    <w:p w14:paraId="48029B9F" w14:textId="77777777" w:rsidR="00AB72D9" w:rsidRDefault="00AB7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erif">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FB56C" w14:textId="77777777" w:rsidR="00732FF7" w:rsidRDefault="00AB72D9">
    <w:pPr>
      <w:spacing w:line="200" w:lineRule="exact"/>
    </w:pPr>
    <w:r>
      <w:pict w14:anchorId="678A5FD9">
        <v:shapetype id="_x0000_t202" coordsize="21600,21600" o:spt="202" path="m,l,21600r21600,l21600,xe">
          <v:stroke joinstyle="miter"/>
          <v:path gradientshapeok="t" o:connecttype="rect"/>
        </v:shapetype>
        <v:shape id="_x0000_s1041" type="#_x0000_t202" style="position:absolute;margin-left:56.6pt;margin-top:743.2pt;width:319.25pt;height:13.05pt;z-index:-1836;mso-position-horizontal-relative:page;mso-position-vertical-relative:page" filled="f" stroked="f">
          <v:textbox style="mso-next-textbox:#_x0000_s1041" inset="0,0,0,0">
            <w:txbxContent>
              <w:p w14:paraId="5DD9D790" w14:textId="4E5D454E" w:rsidR="00732FF7" w:rsidRPr="0050209B" w:rsidRDefault="00732FF7" w:rsidP="0050209B">
                <w:pPr>
                  <w:spacing w:line="240" w:lineRule="exact"/>
                  <w:ind w:left="20" w:right="-1667"/>
                  <w:rPr>
                    <w:sz w:val="22"/>
                    <w:szCs w:val="22"/>
                    <w:lang w:val="en-IN"/>
                  </w:rPr>
                </w:pPr>
                <w:r>
                  <w:rPr>
                    <w:color w:val="2271B1"/>
                    <w:position w:val="1"/>
                    <w:sz w:val="22"/>
                    <w:szCs w:val="22"/>
                  </w:rPr>
                  <w:t xml:space="preserve">Process Design Document </w:t>
                </w:r>
                <w:r>
                  <w:rPr>
                    <w:rFonts w:ascii="Droid Serif" w:eastAsia="Droid Serif" w:hAnsi="Droid Serif" w:cs="Droid Serif"/>
                    <w:color w:val="2271B1"/>
                    <w:position w:val="1"/>
                    <w:sz w:val="22"/>
                    <w:szCs w:val="22"/>
                  </w:rPr>
                  <w:t xml:space="preserve">– </w:t>
                </w:r>
                <w:r w:rsidR="0050209B">
                  <w:rPr>
                    <w:rFonts w:ascii="Droid Serif" w:eastAsia="Droid Serif" w:hAnsi="Droid Serif" w:cs="Droid Serif"/>
                    <w:color w:val="2271B1"/>
                    <w:position w:val="1"/>
                    <w:sz w:val="22"/>
                    <w:szCs w:val="22"/>
                  </w:rPr>
                  <w:t>Automation of Offer Letter Generation</w:t>
                </w:r>
              </w:p>
            </w:txbxContent>
          </v:textbox>
          <w10:wrap anchorx="page" anchory="page"/>
        </v:shape>
      </w:pict>
    </w:r>
    <w:r>
      <w:pict w14:anchorId="428BEEB5">
        <v:shape id="_x0000_s1040" type="#_x0000_t202" style="position:absolute;margin-left:518.65pt;margin-top:743.2pt;width:10.3pt;height:13.05pt;z-index:-1835;mso-position-horizontal-relative:page;mso-position-vertical-relative:page" filled="f" stroked="f">
          <v:textbox style="mso-next-textbox:#_x0000_s1040" inset="0,0,0,0">
            <w:txbxContent>
              <w:p w14:paraId="037BE301" w14:textId="77777777" w:rsidR="00732FF7" w:rsidRDefault="00732FF7">
                <w:pPr>
                  <w:spacing w:line="240" w:lineRule="exact"/>
                  <w:ind w:left="40"/>
                  <w:rPr>
                    <w:sz w:val="22"/>
                    <w:szCs w:val="22"/>
                  </w:rPr>
                </w:pPr>
                <w:r>
                  <w:fldChar w:fldCharType="begin"/>
                </w:r>
                <w:r>
                  <w:rPr>
                    <w:color w:val="2271B1"/>
                    <w:sz w:val="22"/>
                    <w:szCs w:val="22"/>
                  </w:rPr>
                  <w:instrText xml:space="preserve"> PAGE </w:instrText>
                </w:r>
                <w:r>
                  <w:fldChar w:fldCharType="separate"/>
                </w:r>
                <w:r w:rsidR="00212B63">
                  <w:rPr>
                    <w:noProof/>
                    <w:color w:val="2271B1"/>
                    <w:sz w:val="22"/>
                    <w:szCs w:val="22"/>
                  </w:rPr>
                  <w:t>5</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4D5A3" w14:textId="77777777" w:rsidR="00732FF7" w:rsidRDefault="00AB72D9">
    <w:pPr>
      <w:spacing w:line="200" w:lineRule="exact"/>
    </w:pPr>
    <w:r>
      <w:pict w14:anchorId="0A74B1E6">
        <v:shapetype id="_x0000_t202" coordsize="21600,21600" o:spt="202" path="m,l,21600r21600,l21600,xe">
          <v:stroke joinstyle="miter"/>
          <v:path gradientshapeok="t" o:connecttype="rect"/>
        </v:shapetype>
        <v:shape id="_x0000_s1033" type="#_x0000_t202" style="position:absolute;margin-left:56.6pt;margin-top:563.2pt;width:340.5pt;height:13.05pt;z-index:-1833;mso-position-horizontal-relative:page;mso-position-vertical-relative:page" filled="f" stroked="f">
          <v:textbox style="mso-next-textbox:#_x0000_s1033" inset="0,0,0,0">
            <w:txbxContent>
              <w:p w14:paraId="64749619" w14:textId="45D5E5BF" w:rsidR="00732FF7" w:rsidRDefault="00732FF7" w:rsidP="0050209B">
                <w:pPr>
                  <w:spacing w:line="240" w:lineRule="exact"/>
                  <w:ind w:left="20" w:right="-2115"/>
                  <w:rPr>
                    <w:sz w:val="22"/>
                    <w:szCs w:val="22"/>
                  </w:rPr>
                </w:pPr>
                <w:r>
                  <w:rPr>
                    <w:color w:val="2271B1"/>
                    <w:position w:val="1"/>
                    <w:sz w:val="22"/>
                    <w:szCs w:val="22"/>
                  </w:rPr>
                  <w:t xml:space="preserve">Process Design Document </w:t>
                </w:r>
                <w:r w:rsidR="00070510">
                  <w:rPr>
                    <w:rFonts w:ascii="Droid Serif" w:eastAsia="Droid Serif" w:hAnsi="Droid Serif" w:cs="Droid Serif"/>
                    <w:color w:val="2271B1"/>
                    <w:position w:val="1"/>
                    <w:sz w:val="22"/>
                    <w:szCs w:val="22"/>
                  </w:rPr>
                  <w:t xml:space="preserve">– </w:t>
                </w:r>
                <w:r w:rsidR="00070510" w:rsidRPr="0050209B">
                  <w:rPr>
                    <w:rFonts w:ascii="Droid Serif" w:eastAsia="Droid Serif" w:hAnsi="Droid Serif" w:cs="Droid Serif"/>
                    <w:color w:val="2271B1"/>
                    <w:position w:val="1"/>
                    <w:sz w:val="22"/>
                    <w:szCs w:val="22"/>
                  </w:rPr>
                  <w:t>Automation</w:t>
                </w:r>
                <w:r w:rsidR="0050209B">
                  <w:rPr>
                    <w:rFonts w:ascii="Droid Serif" w:eastAsia="Droid Serif" w:hAnsi="Droid Serif" w:cs="Droid Serif"/>
                    <w:color w:val="2271B1"/>
                    <w:position w:val="1"/>
                    <w:sz w:val="22"/>
                    <w:szCs w:val="22"/>
                  </w:rPr>
                  <w:t xml:space="preserve"> of Offer Letter Generation</w:t>
                </w:r>
                <w:r w:rsidR="0050209B">
                  <w:rPr>
                    <w:color w:val="2271B1"/>
                    <w:position w:val="1"/>
                    <w:sz w:val="22"/>
                    <w:szCs w:val="22"/>
                  </w:rPr>
                  <w:t xml:space="preserve"> </w:t>
                </w:r>
              </w:p>
            </w:txbxContent>
          </v:textbox>
          <w10:wrap anchorx="page" anchory="page"/>
        </v:shape>
      </w:pict>
    </w:r>
    <w:r>
      <w:pict w14:anchorId="39D9873E">
        <v:shape id="_x0000_s1032" type="#_x0000_t202" style="position:absolute;margin-left:518.65pt;margin-top:563.2pt;width:10.3pt;height:13.05pt;z-index:-1832;mso-position-horizontal-relative:page;mso-position-vertical-relative:page" filled="f" stroked="f">
          <v:textbox style="mso-next-textbox:#_x0000_s1032" inset="0,0,0,0">
            <w:txbxContent>
              <w:p w14:paraId="46032B65" w14:textId="77777777" w:rsidR="00732FF7" w:rsidRDefault="00732FF7">
                <w:pPr>
                  <w:spacing w:line="240" w:lineRule="exact"/>
                  <w:ind w:left="40"/>
                  <w:rPr>
                    <w:sz w:val="22"/>
                    <w:szCs w:val="22"/>
                  </w:rPr>
                </w:pPr>
                <w:r>
                  <w:fldChar w:fldCharType="begin"/>
                </w:r>
                <w:r>
                  <w:rPr>
                    <w:color w:val="2271B1"/>
                    <w:sz w:val="22"/>
                    <w:szCs w:val="22"/>
                  </w:rPr>
                  <w:instrText xml:space="preserve"> PAGE </w:instrText>
                </w:r>
                <w:r>
                  <w:fldChar w:fldCharType="separate"/>
                </w:r>
                <w:r w:rsidR="00212B63">
                  <w:rPr>
                    <w:noProof/>
                    <w:color w:val="2271B1"/>
                    <w:sz w:val="22"/>
                    <w:szCs w:val="22"/>
                  </w:rPr>
                  <w:t>8</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E21B4" w14:textId="77777777" w:rsidR="00732FF7" w:rsidRDefault="00AB72D9">
    <w:pPr>
      <w:spacing w:line="200" w:lineRule="exact"/>
    </w:pPr>
    <w:r>
      <w:pict w14:anchorId="76FFAAF5">
        <v:shapetype id="_x0000_t202" coordsize="21600,21600" o:spt="202" path="m,l,21600r21600,l21600,xe">
          <v:stroke joinstyle="miter"/>
          <v:path gradientshapeok="t" o:connecttype="rect"/>
        </v:shapetype>
        <v:shape id="_x0000_s1026" type="#_x0000_t202" style="position:absolute;margin-left:56.6pt;margin-top:743.2pt;width:312.15pt;height:13.05pt;z-index:-1830;mso-position-horizontal-relative:page;mso-position-vertical-relative:page" filled="f" stroked="f">
          <v:textbox style="mso-next-textbox:#_x0000_s1026" inset="0,0,0,0">
            <w:txbxContent>
              <w:p w14:paraId="7E6B7389" w14:textId="5EB3866E" w:rsidR="00732FF7" w:rsidRDefault="00732FF7" w:rsidP="009D3358">
                <w:pPr>
                  <w:spacing w:line="240" w:lineRule="exact"/>
                  <w:ind w:left="20" w:right="-816"/>
                  <w:rPr>
                    <w:sz w:val="22"/>
                    <w:szCs w:val="22"/>
                  </w:rPr>
                </w:pPr>
                <w:r>
                  <w:rPr>
                    <w:color w:val="2271B1"/>
                    <w:position w:val="1"/>
                    <w:sz w:val="22"/>
                    <w:szCs w:val="22"/>
                  </w:rPr>
                  <w:t xml:space="preserve">Process Design Document </w:t>
                </w:r>
                <w:r>
                  <w:rPr>
                    <w:rFonts w:ascii="Droid Serif" w:eastAsia="Droid Serif" w:hAnsi="Droid Serif" w:cs="Droid Serif"/>
                    <w:color w:val="2271B1"/>
                    <w:position w:val="1"/>
                    <w:sz w:val="22"/>
                    <w:szCs w:val="22"/>
                  </w:rPr>
                  <w:t>–</w:t>
                </w:r>
                <w:r w:rsidR="009D3358">
                  <w:rPr>
                    <w:rFonts w:ascii="Droid Serif" w:eastAsia="Droid Serif" w:hAnsi="Droid Serif" w:cs="Droid Serif"/>
                    <w:color w:val="2271B1"/>
                    <w:position w:val="1"/>
                    <w:sz w:val="22"/>
                    <w:szCs w:val="22"/>
                  </w:rPr>
                  <w:t xml:space="preserve"> Automation of Offer Letter Generation</w:t>
                </w:r>
              </w:p>
            </w:txbxContent>
          </v:textbox>
          <w10:wrap anchorx="page" anchory="page"/>
        </v:shape>
      </w:pict>
    </w:r>
    <w:r>
      <w:pict w14:anchorId="494E6CEB">
        <v:shape id="_x0000_s1025" type="#_x0000_t202" style="position:absolute;margin-left:518.65pt;margin-top:743.2pt;width:16.7pt;height:13.05pt;z-index:-1829;mso-position-horizontal-relative:page;mso-position-vertical-relative:page" filled="f" stroked="f">
          <v:textbox style="mso-next-textbox:#_x0000_s1025" inset="0,0,0,0">
            <w:txbxContent>
              <w:p w14:paraId="50C050F6" w14:textId="77777777" w:rsidR="00732FF7" w:rsidRDefault="00732FF7">
                <w:pPr>
                  <w:spacing w:line="240" w:lineRule="exact"/>
                  <w:ind w:left="40"/>
                  <w:rPr>
                    <w:sz w:val="22"/>
                    <w:szCs w:val="22"/>
                  </w:rPr>
                </w:pPr>
                <w:r>
                  <w:fldChar w:fldCharType="begin"/>
                </w:r>
                <w:r>
                  <w:rPr>
                    <w:color w:val="2271B1"/>
                    <w:sz w:val="22"/>
                    <w:szCs w:val="22"/>
                  </w:rPr>
                  <w:instrText xml:space="preserve"> PAGE </w:instrText>
                </w:r>
                <w:r>
                  <w:fldChar w:fldCharType="separate"/>
                </w:r>
                <w:r w:rsidR="00212B63">
                  <w:rPr>
                    <w:noProof/>
                    <w:color w:val="2271B1"/>
                    <w:sz w:val="22"/>
                    <w:szCs w:val="22"/>
                  </w:rPr>
                  <w:t>15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DF08B" w14:textId="77777777" w:rsidR="00AB72D9" w:rsidRDefault="00AB72D9">
      <w:r>
        <w:separator/>
      </w:r>
    </w:p>
  </w:footnote>
  <w:footnote w:type="continuationSeparator" w:id="0">
    <w:p w14:paraId="28A6A47C" w14:textId="77777777" w:rsidR="00AB72D9" w:rsidRDefault="00AB72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A385" w14:textId="77777777" w:rsidR="00732FF7" w:rsidRDefault="00AB72D9">
    <w:pPr>
      <w:spacing w:line="200" w:lineRule="exact"/>
    </w:pPr>
    <w:r>
      <w:pict w14:anchorId="5DF05219">
        <v:group id="_x0000_s1042" style="position:absolute;margin-left:0;margin-top:0;width:612pt;height:68.4pt;z-index:-1837;mso-position-horizontal-relative:page;mso-position-vertical-relative:page" coordsize="12240,1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left:561;top:107;width:733;height:694">
            <v:imagedata r:id="rId1" o:title=""/>
          </v:shape>
          <v:shape id="_x0000_s1045" type="#_x0000_t75" style="position:absolute;left:432;top:646;width:753;height:712">
            <v:imagedata r:id="rId1" o:title=""/>
          </v:shape>
          <v:shape id="_x0000_s1044" style="position:absolute;width:12240;height:1358" coordsize="12240,1358" path="m12240,1358l12240,,,,,1358r12240,xe" fillcolor="#2271b1" stroked="f">
            <v:path arrowok="t"/>
          </v:shape>
          <v:shape id="_x0000_s1043" type="#_x0000_t75" style="position:absolute;left:410;top:328;width:2001;height:711">
            <v:imagedata r:id="rId2" o:title=""/>
          </v:shape>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CCF4F" w14:textId="77777777" w:rsidR="00732FF7" w:rsidRDefault="00AB72D9">
    <w:pPr>
      <w:spacing w:line="200" w:lineRule="exact"/>
    </w:pPr>
    <w:r>
      <w:pict w14:anchorId="0D517EA8">
        <v:group id="_x0000_s1034" style="position:absolute;margin-left:0;margin-top:0;width:11in;height:68.4pt;z-index:-1834;mso-position-horizontal-relative:page;mso-position-vertical-relative:page" coordsize="15840,1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561;top:107;width:733;height:694">
            <v:imagedata r:id="rId1" o:title=""/>
          </v:shape>
          <v:shape id="_x0000_s1038" type="#_x0000_t75" style="position:absolute;left:432;top:646;width:753;height:712">
            <v:imagedata r:id="rId1" o:title=""/>
          </v:shape>
          <v:shape id="_x0000_s1037" type="#_x0000_t75" style="position:absolute;left:15384;top:124;width:777;height:720">
            <v:imagedata r:id="rId2" o:title=""/>
          </v:shape>
          <v:shape id="_x0000_s1036" style="position:absolute;width:15840;height:1358" coordsize="15840,1358" path="m15840,1358l15840,,,,,1358r15840,xe" fillcolor="#2271b1" stroked="f">
            <v:path arrowok="t"/>
          </v:shape>
          <v:shape id="_x0000_s1035" type="#_x0000_t75" style="position:absolute;left:410;top:328;width:2001;height:711">
            <v:imagedata r:id="rId3" o:title=""/>
          </v:shape>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F4F45" w14:textId="77777777" w:rsidR="00732FF7" w:rsidRDefault="00AB72D9">
    <w:pPr>
      <w:spacing w:line="200" w:lineRule="exact"/>
    </w:pPr>
    <w:r>
      <w:pict w14:anchorId="69262253">
        <v:group id="_x0000_s1027" style="position:absolute;margin-left:0;margin-top:0;width:612pt;height:68.4pt;z-index:-1831;mso-position-horizontal-relative:page;mso-position-vertical-relative:page" coordsize="12240,1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561;top:107;width:733;height:694">
            <v:imagedata r:id="rId1" o:title=""/>
          </v:shape>
          <v:shape id="_x0000_s1030" type="#_x0000_t75" style="position:absolute;left:432;top:646;width:753;height:712">
            <v:imagedata r:id="rId1" o:title=""/>
          </v:shape>
          <v:shape id="_x0000_s1029" style="position:absolute;width:12240;height:1358" coordsize="12240,1358" path="m12240,1358l12240,,,,,1358r12240,xe" fillcolor="#2271b1" stroked="f">
            <v:path arrowok="t"/>
          </v:shape>
          <v:shape id="_x0000_s1028" type="#_x0000_t75" style="position:absolute;left:410;top:328;width:2001;height:711">
            <v:imagedata r:id="rId2" o:title=""/>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D66E1"/>
    <w:multiLevelType w:val="hybridMultilevel"/>
    <w:tmpl w:val="364E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2847B5"/>
    <w:multiLevelType w:val="hybridMultilevel"/>
    <w:tmpl w:val="620CC7EA"/>
    <w:lvl w:ilvl="0" w:tplc="04090005">
      <w:start w:val="1"/>
      <w:numFmt w:val="bullet"/>
      <w:lvlText w:val=""/>
      <w:lvlJc w:val="left"/>
      <w:pPr>
        <w:ind w:left="644" w:hanging="360"/>
      </w:pPr>
      <w:rPr>
        <w:rFonts w:ascii="Wingdings" w:hAnsi="Wingdings"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19993932"/>
    <w:multiLevelType w:val="hybridMultilevel"/>
    <w:tmpl w:val="7A1CEAB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1D2602B2"/>
    <w:multiLevelType w:val="hybridMultilevel"/>
    <w:tmpl w:val="1360B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C54271"/>
    <w:multiLevelType w:val="hybridMultilevel"/>
    <w:tmpl w:val="4A34166A"/>
    <w:lvl w:ilvl="0" w:tplc="04090001">
      <w:start w:val="1"/>
      <w:numFmt w:val="bullet"/>
      <w:lvlText w:val=""/>
      <w:lvlJc w:val="left"/>
      <w:pPr>
        <w:ind w:left="2291" w:firstLine="301"/>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23E8363E"/>
    <w:multiLevelType w:val="multilevel"/>
    <w:tmpl w:val="0BBA6174"/>
    <w:lvl w:ilvl="0">
      <w:start w:val="2"/>
      <w:numFmt w:val="decimal"/>
      <w:lvlText w:val="%1"/>
      <w:lvlJc w:val="left"/>
      <w:pPr>
        <w:ind w:left="732" w:hanging="732"/>
      </w:pPr>
      <w:rPr>
        <w:rFonts w:hint="default"/>
        <w:color w:val="2271B1"/>
      </w:rPr>
    </w:lvl>
    <w:lvl w:ilvl="1">
      <w:start w:val="1"/>
      <w:numFmt w:val="decimal"/>
      <w:lvlText w:val="%1.%2"/>
      <w:lvlJc w:val="left"/>
      <w:pPr>
        <w:ind w:left="1308" w:hanging="732"/>
      </w:pPr>
      <w:rPr>
        <w:rFonts w:hint="default"/>
        <w:color w:val="2271B1"/>
      </w:rPr>
    </w:lvl>
    <w:lvl w:ilvl="2">
      <w:start w:val="2"/>
      <w:numFmt w:val="decimal"/>
      <w:lvlText w:val="%1.%2.%3"/>
      <w:lvlJc w:val="left"/>
      <w:pPr>
        <w:ind w:left="1884" w:hanging="732"/>
      </w:pPr>
      <w:rPr>
        <w:rFonts w:hint="default"/>
        <w:b w:val="0"/>
        <w:color w:val="2271B1"/>
      </w:rPr>
    </w:lvl>
    <w:lvl w:ilvl="3">
      <w:start w:val="1"/>
      <w:numFmt w:val="decimal"/>
      <w:lvlText w:val="%1.%2.%3.%4"/>
      <w:lvlJc w:val="left"/>
      <w:pPr>
        <w:ind w:left="2460" w:hanging="732"/>
      </w:pPr>
      <w:rPr>
        <w:rFonts w:hint="default"/>
        <w:color w:val="2271B1"/>
      </w:rPr>
    </w:lvl>
    <w:lvl w:ilvl="4">
      <w:start w:val="1"/>
      <w:numFmt w:val="decimal"/>
      <w:lvlText w:val="%1.%2.%3.%4.%5"/>
      <w:lvlJc w:val="left"/>
      <w:pPr>
        <w:ind w:left="3384" w:hanging="1080"/>
      </w:pPr>
      <w:rPr>
        <w:rFonts w:hint="default"/>
        <w:color w:val="2271B1"/>
      </w:rPr>
    </w:lvl>
    <w:lvl w:ilvl="5">
      <w:start w:val="1"/>
      <w:numFmt w:val="decimal"/>
      <w:lvlText w:val="%1.%2.%3.%4.%5.%6"/>
      <w:lvlJc w:val="left"/>
      <w:pPr>
        <w:ind w:left="3960" w:hanging="1080"/>
      </w:pPr>
      <w:rPr>
        <w:rFonts w:hint="default"/>
        <w:color w:val="2271B1"/>
      </w:rPr>
    </w:lvl>
    <w:lvl w:ilvl="6">
      <w:start w:val="1"/>
      <w:numFmt w:val="decimal"/>
      <w:lvlText w:val="%1.%2.%3.%4.%5.%6.%7"/>
      <w:lvlJc w:val="left"/>
      <w:pPr>
        <w:ind w:left="4896" w:hanging="1440"/>
      </w:pPr>
      <w:rPr>
        <w:rFonts w:hint="default"/>
        <w:color w:val="2271B1"/>
      </w:rPr>
    </w:lvl>
    <w:lvl w:ilvl="7">
      <w:start w:val="1"/>
      <w:numFmt w:val="decimal"/>
      <w:lvlText w:val="%1.%2.%3.%4.%5.%6.%7.%8"/>
      <w:lvlJc w:val="left"/>
      <w:pPr>
        <w:ind w:left="5472" w:hanging="1440"/>
      </w:pPr>
      <w:rPr>
        <w:rFonts w:hint="default"/>
        <w:color w:val="2271B1"/>
      </w:rPr>
    </w:lvl>
    <w:lvl w:ilvl="8">
      <w:start w:val="1"/>
      <w:numFmt w:val="decimal"/>
      <w:lvlText w:val="%1.%2.%3.%4.%5.%6.%7.%8.%9"/>
      <w:lvlJc w:val="left"/>
      <w:pPr>
        <w:ind w:left="6408" w:hanging="1800"/>
      </w:pPr>
      <w:rPr>
        <w:rFonts w:hint="default"/>
        <w:color w:val="2271B1"/>
      </w:rPr>
    </w:lvl>
  </w:abstractNum>
  <w:abstractNum w:abstractNumId="6" w15:restartNumberingAfterBreak="0">
    <w:nsid w:val="26804312"/>
    <w:multiLevelType w:val="hybridMultilevel"/>
    <w:tmpl w:val="9462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655FB"/>
    <w:multiLevelType w:val="multilevel"/>
    <w:tmpl w:val="8CAAF59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8" w15:restartNumberingAfterBreak="0">
    <w:nsid w:val="411174D4"/>
    <w:multiLevelType w:val="hybridMultilevel"/>
    <w:tmpl w:val="93BE6D76"/>
    <w:lvl w:ilvl="0" w:tplc="8B8E2F30">
      <w:start w:val="1"/>
      <w:numFmt w:val="bullet"/>
      <w:lvlText w:val=""/>
      <w:lvlJc w:val="left"/>
      <w:pPr>
        <w:ind w:left="2291" w:firstLine="301"/>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41191422"/>
    <w:multiLevelType w:val="hybridMultilevel"/>
    <w:tmpl w:val="250CB4E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0" w15:restartNumberingAfterBreak="0">
    <w:nsid w:val="46CF33C4"/>
    <w:multiLevelType w:val="hybridMultilevel"/>
    <w:tmpl w:val="3F90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55133D"/>
    <w:multiLevelType w:val="hybridMultilevel"/>
    <w:tmpl w:val="B2587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64782E"/>
    <w:multiLevelType w:val="multilevel"/>
    <w:tmpl w:val="982EAACE"/>
    <w:lvl w:ilvl="0">
      <w:start w:val="3"/>
      <w:numFmt w:val="upperRoman"/>
      <w:lvlText w:val="%1"/>
      <w:lvlJc w:val="left"/>
      <w:pPr>
        <w:ind w:left="752" w:hanging="453"/>
      </w:pPr>
      <w:rPr>
        <w:rFonts w:hint="default"/>
        <w:lang w:val="en-US" w:eastAsia="en-US" w:bidi="en-US"/>
      </w:rPr>
    </w:lvl>
    <w:lvl w:ilvl="1">
      <w:start w:val="1"/>
      <w:numFmt w:val="decimal"/>
      <w:lvlText w:val="%1.%2"/>
      <w:lvlJc w:val="left"/>
      <w:pPr>
        <w:ind w:left="752" w:hanging="453"/>
      </w:pPr>
      <w:rPr>
        <w:rFonts w:hint="default"/>
        <w:w w:val="100"/>
        <w:lang w:val="en-US" w:eastAsia="en-US" w:bidi="en-US"/>
      </w:rPr>
    </w:lvl>
    <w:lvl w:ilvl="2">
      <w:start w:val="1"/>
      <w:numFmt w:val="decimal"/>
      <w:lvlText w:val="%3."/>
      <w:lvlJc w:val="left"/>
      <w:pPr>
        <w:ind w:left="1380" w:hanging="361"/>
      </w:pPr>
      <w:rPr>
        <w:rFonts w:ascii="Calibri" w:eastAsia="Calibri" w:hAnsi="Calibri" w:cs="Calibri" w:hint="default"/>
        <w:i/>
        <w:color w:val="BEBEBE"/>
        <w:spacing w:val="-6"/>
        <w:w w:val="100"/>
        <w:sz w:val="22"/>
        <w:szCs w:val="22"/>
        <w:lang w:val="en-US" w:eastAsia="en-US" w:bidi="en-US"/>
      </w:rPr>
    </w:lvl>
    <w:lvl w:ilvl="3">
      <w:numFmt w:val="bullet"/>
      <w:lvlText w:val="•"/>
      <w:lvlJc w:val="left"/>
      <w:pPr>
        <w:ind w:left="3411" w:hanging="361"/>
      </w:pPr>
      <w:rPr>
        <w:rFonts w:hint="default"/>
        <w:lang w:val="en-US" w:eastAsia="en-US" w:bidi="en-US"/>
      </w:rPr>
    </w:lvl>
    <w:lvl w:ilvl="4">
      <w:numFmt w:val="bullet"/>
      <w:lvlText w:val="•"/>
      <w:lvlJc w:val="left"/>
      <w:pPr>
        <w:ind w:left="4426" w:hanging="361"/>
      </w:pPr>
      <w:rPr>
        <w:rFonts w:hint="default"/>
        <w:lang w:val="en-US" w:eastAsia="en-US" w:bidi="en-US"/>
      </w:rPr>
    </w:lvl>
    <w:lvl w:ilvl="5">
      <w:numFmt w:val="bullet"/>
      <w:lvlText w:val="•"/>
      <w:lvlJc w:val="left"/>
      <w:pPr>
        <w:ind w:left="5442" w:hanging="361"/>
      </w:pPr>
      <w:rPr>
        <w:rFonts w:hint="default"/>
        <w:lang w:val="en-US" w:eastAsia="en-US" w:bidi="en-US"/>
      </w:rPr>
    </w:lvl>
    <w:lvl w:ilvl="6">
      <w:numFmt w:val="bullet"/>
      <w:lvlText w:val="•"/>
      <w:lvlJc w:val="left"/>
      <w:pPr>
        <w:ind w:left="6457" w:hanging="361"/>
      </w:pPr>
      <w:rPr>
        <w:rFonts w:hint="default"/>
        <w:lang w:val="en-US" w:eastAsia="en-US" w:bidi="en-US"/>
      </w:rPr>
    </w:lvl>
    <w:lvl w:ilvl="7">
      <w:numFmt w:val="bullet"/>
      <w:lvlText w:val="•"/>
      <w:lvlJc w:val="left"/>
      <w:pPr>
        <w:ind w:left="7473" w:hanging="361"/>
      </w:pPr>
      <w:rPr>
        <w:rFonts w:hint="default"/>
        <w:lang w:val="en-US" w:eastAsia="en-US" w:bidi="en-US"/>
      </w:rPr>
    </w:lvl>
    <w:lvl w:ilvl="8">
      <w:numFmt w:val="bullet"/>
      <w:lvlText w:val="•"/>
      <w:lvlJc w:val="left"/>
      <w:pPr>
        <w:ind w:left="8488" w:hanging="361"/>
      </w:pPr>
      <w:rPr>
        <w:rFonts w:hint="default"/>
        <w:lang w:val="en-US" w:eastAsia="en-US" w:bidi="en-US"/>
      </w:rPr>
    </w:lvl>
  </w:abstractNum>
  <w:abstractNum w:abstractNumId="13" w15:restartNumberingAfterBreak="0">
    <w:nsid w:val="5B16189F"/>
    <w:multiLevelType w:val="hybridMultilevel"/>
    <w:tmpl w:val="6ABC06B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D083C5C"/>
    <w:multiLevelType w:val="hybridMultilevel"/>
    <w:tmpl w:val="8FE615C2"/>
    <w:lvl w:ilvl="0" w:tplc="8B8E2F30">
      <w:start w:val="1"/>
      <w:numFmt w:val="bullet"/>
      <w:lvlText w:val=""/>
      <w:lvlJc w:val="left"/>
      <w:pPr>
        <w:ind w:left="1440" w:firstLine="301"/>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14601ED"/>
    <w:multiLevelType w:val="multilevel"/>
    <w:tmpl w:val="45ECE756"/>
    <w:lvl w:ilvl="0">
      <w:start w:val="2"/>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28B493B"/>
    <w:multiLevelType w:val="hybridMultilevel"/>
    <w:tmpl w:val="454A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C7737B"/>
    <w:multiLevelType w:val="hybridMultilevel"/>
    <w:tmpl w:val="3082588A"/>
    <w:lvl w:ilvl="0" w:tplc="9808E2C0">
      <w:start w:val="1"/>
      <w:numFmt w:val="bullet"/>
      <w:lvlText w:val=""/>
      <w:lvlJc w:val="left"/>
      <w:pPr>
        <w:ind w:left="644" w:hanging="360"/>
      </w:pPr>
      <w:rPr>
        <w:rFonts w:ascii="Wingdings" w:hAnsi="Wingdings"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2021589127">
    <w:abstractNumId w:val="7"/>
  </w:num>
  <w:num w:numId="2" w16cid:durableId="555046940">
    <w:abstractNumId w:val="12"/>
  </w:num>
  <w:num w:numId="3" w16cid:durableId="51773491">
    <w:abstractNumId w:val="15"/>
  </w:num>
  <w:num w:numId="4" w16cid:durableId="1078870762">
    <w:abstractNumId w:val="3"/>
  </w:num>
  <w:num w:numId="5" w16cid:durableId="369768614">
    <w:abstractNumId w:val="14"/>
  </w:num>
  <w:num w:numId="6" w16cid:durableId="149519514">
    <w:abstractNumId w:val="6"/>
  </w:num>
  <w:num w:numId="7" w16cid:durableId="1858734541">
    <w:abstractNumId w:val="16"/>
  </w:num>
  <w:num w:numId="8" w16cid:durableId="1064373215">
    <w:abstractNumId w:val="13"/>
  </w:num>
  <w:num w:numId="9" w16cid:durableId="1553885457">
    <w:abstractNumId w:val="8"/>
  </w:num>
  <w:num w:numId="10" w16cid:durableId="1529875084">
    <w:abstractNumId w:val="4"/>
  </w:num>
  <w:num w:numId="11" w16cid:durableId="651762470">
    <w:abstractNumId w:val="2"/>
  </w:num>
  <w:num w:numId="12" w16cid:durableId="1922834496">
    <w:abstractNumId w:val="17"/>
  </w:num>
  <w:num w:numId="13" w16cid:durableId="597913385">
    <w:abstractNumId w:val="5"/>
  </w:num>
  <w:num w:numId="14" w16cid:durableId="826096237">
    <w:abstractNumId w:val="0"/>
  </w:num>
  <w:num w:numId="15" w16cid:durableId="902519542">
    <w:abstractNumId w:val="10"/>
  </w:num>
  <w:num w:numId="16" w16cid:durableId="2100789085">
    <w:abstractNumId w:val="1"/>
  </w:num>
  <w:num w:numId="17" w16cid:durableId="1742831231">
    <w:abstractNumId w:val="11"/>
  </w:num>
  <w:num w:numId="18" w16cid:durableId="6347171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proofState w:grammar="clean"/>
  <w:defaultTabStop w:val="720"/>
  <w:drawingGridHorizontalSpacing w:val="100"/>
  <w:displayHorizontalDrawingGridEvery w:val="2"/>
  <w:characterSpacingControl w:val="doNotCompress"/>
  <w:hdrShapeDefaults>
    <o:shapedefaults v:ext="edit" spidmax="32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30EF"/>
    <w:rsid w:val="00007529"/>
    <w:rsid w:val="00014431"/>
    <w:rsid w:val="00020E65"/>
    <w:rsid w:val="0004799A"/>
    <w:rsid w:val="00070510"/>
    <w:rsid w:val="00082842"/>
    <w:rsid w:val="000E6073"/>
    <w:rsid w:val="000F0AD9"/>
    <w:rsid w:val="00123765"/>
    <w:rsid w:val="00131A4A"/>
    <w:rsid w:val="00140781"/>
    <w:rsid w:val="00167CB8"/>
    <w:rsid w:val="00187540"/>
    <w:rsid w:val="001F3C92"/>
    <w:rsid w:val="00206081"/>
    <w:rsid w:val="00211144"/>
    <w:rsid w:val="00212B63"/>
    <w:rsid w:val="002133F0"/>
    <w:rsid w:val="00237E48"/>
    <w:rsid w:val="00246C62"/>
    <w:rsid w:val="00287339"/>
    <w:rsid w:val="0029446F"/>
    <w:rsid w:val="002E19D6"/>
    <w:rsid w:val="00304766"/>
    <w:rsid w:val="00322330"/>
    <w:rsid w:val="00377F5C"/>
    <w:rsid w:val="003A2507"/>
    <w:rsid w:val="003A6842"/>
    <w:rsid w:val="003A6B95"/>
    <w:rsid w:val="003B3E72"/>
    <w:rsid w:val="003B75EF"/>
    <w:rsid w:val="003C33DE"/>
    <w:rsid w:val="004015E7"/>
    <w:rsid w:val="00412B39"/>
    <w:rsid w:val="00413458"/>
    <w:rsid w:val="00441F92"/>
    <w:rsid w:val="0044486C"/>
    <w:rsid w:val="00451FB6"/>
    <w:rsid w:val="004B3A38"/>
    <w:rsid w:val="004B6CBD"/>
    <w:rsid w:val="004C44B3"/>
    <w:rsid w:val="004C6AEE"/>
    <w:rsid w:val="004D4FF7"/>
    <w:rsid w:val="0050209B"/>
    <w:rsid w:val="005423D4"/>
    <w:rsid w:val="00554EE5"/>
    <w:rsid w:val="00561273"/>
    <w:rsid w:val="00584239"/>
    <w:rsid w:val="005921B3"/>
    <w:rsid w:val="00593108"/>
    <w:rsid w:val="005A11A1"/>
    <w:rsid w:val="005A3575"/>
    <w:rsid w:val="005C6CF9"/>
    <w:rsid w:val="005E203E"/>
    <w:rsid w:val="005E4452"/>
    <w:rsid w:val="00607293"/>
    <w:rsid w:val="00611B88"/>
    <w:rsid w:val="0062110B"/>
    <w:rsid w:val="00656AC8"/>
    <w:rsid w:val="006604A1"/>
    <w:rsid w:val="006D4422"/>
    <w:rsid w:val="006D4708"/>
    <w:rsid w:val="00732FF7"/>
    <w:rsid w:val="00742154"/>
    <w:rsid w:val="007535BD"/>
    <w:rsid w:val="00786C8F"/>
    <w:rsid w:val="00787E10"/>
    <w:rsid w:val="00791290"/>
    <w:rsid w:val="00797516"/>
    <w:rsid w:val="007B47E7"/>
    <w:rsid w:val="007F1815"/>
    <w:rsid w:val="00814C29"/>
    <w:rsid w:val="00823633"/>
    <w:rsid w:val="008808D9"/>
    <w:rsid w:val="008A1136"/>
    <w:rsid w:val="008B337B"/>
    <w:rsid w:val="008B392A"/>
    <w:rsid w:val="008E305C"/>
    <w:rsid w:val="0090680E"/>
    <w:rsid w:val="0090798B"/>
    <w:rsid w:val="00944E50"/>
    <w:rsid w:val="00951D8E"/>
    <w:rsid w:val="0098638A"/>
    <w:rsid w:val="009D3358"/>
    <w:rsid w:val="00A01CF2"/>
    <w:rsid w:val="00A12C60"/>
    <w:rsid w:val="00A2448F"/>
    <w:rsid w:val="00A41784"/>
    <w:rsid w:val="00A67375"/>
    <w:rsid w:val="00A830B0"/>
    <w:rsid w:val="00A93868"/>
    <w:rsid w:val="00AB72D9"/>
    <w:rsid w:val="00B10F61"/>
    <w:rsid w:val="00B40E29"/>
    <w:rsid w:val="00B47648"/>
    <w:rsid w:val="00B66AB8"/>
    <w:rsid w:val="00B73A2D"/>
    <w:rsid w:val="00BB5F1F"/>
    <w:rsid w:val="00BC1ED3"/>
    <w:rsid w:val="00BD7E5F"/>
    <w:rsid w:val="00C062EA"/>
    <w:rsid w:val="00C15B62"/>
    <w:rsid w:val="00C15DC9"/>
    <w:rsid w:val="00C40F0C"/>
    <w:rsid w:val="00C94749"/>
    <w:rsid w:val="00CA77DC"/>
    <w:rsid w:val="00CC0466"/>
    <w:rsid w:val="00CF1071"/>
    <w:rsid w:val="00D07E50"/>
    <w:rsid w:val="00D106FE"/>
    <w:rsid w:val="00D30A12"/>
    <w:rsid w:val="00D3522D"/>
    <w:rsid w:val="00D4275B"/>
    <w:rsid w:val="00D46466"/>
    <w:rsid w:val="00D525A9"/>
    <w:rsid w:val="00D62A40"/>
    <w:rsid w:val="00D92A89"/>
    <w:rsid w:val="00DA2F5E"/>
    <w:rsid w:val="00DA6440"/>
    <w:rsid w:val="00DB173E"/>
    <w:rsid w:val="00DD36C5"/>
    <w:rsid w:val="00DE07D3"/>
    <w:rsid w:val="00E40FA0"/>
    <w:rsid w:val="00E75A8B"/>
    <w:rsid w:val="00E7763E"/>
    <w:rsid w:val="00E906DA"/>
    <w:rsid w:val="00EC66E8"/>
    <w:rsid w:val="00EF00C6"/>
    <w:rsid w:val="00F60116"/>
    <w:rsid w:val="00F84886"/>
    <w:rsid w:val="00F91B40"/>
    <w:rsid w:val="00FB78AA"/>
    <w:rsid w:val="00FC30EF"/>
    <w:rsid w:val="00FE03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60"/>
    <o:shapelayout v:ext="edit">
      <o:idmap v:ext="edit" data="2,3"/>
    </o:shapelayout>
  </w:shapeDefaults>
  <w:decimalSymbol w:val="."/>
  <w:listSeparator w:val=","/>
  <w14:docId w14:val="50FB24DF"/>
  <w15:docId w15:val="{61ECD622-7D92-4500-ABA9-1AD081E5A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0E6073"/>
    <w:pPr>
      <w:tabs>
        <w:tab w:val="center" w:pos="4680"/>
        <w:tab w:val="right" w:pos="9360"/>
      </w:tabs>
    </w:pPr>
  </w:style>
  <w:style w:type="character" w:customStyle="1" w:styleId="HeaderChar">
    <w:name w:val="Header Char"/>
    <w:basedOn w:val="DefaultParagraphFont"/>
    <w:link w:val="Header"/>
    <w:uiPriority w:val="99"/>
    <w:rsid w:val="000E6073"/>
  </w:style>
  <w:style w:type="paragraph" w:styleId="Footer">
    <w:name w:val="footer"/>
    <w:basedOn w:val="Normal"/>
    <w:link w:val="FooterChar"/>
    <w:uiPriority w:val="99"/>
    <w:unhideWhenUsed/>
    <w:rsid w:val="000E6073"/>
    <w:pPr>
      <w:tabs>
        <w:tab w:val="center" w:pos="4680"/>
        <w:tab w:val="right" w:pos="9360"/>
      </w:tabs>
    </w:pPr>
  </w:style>
  <w:style w:type="character" w:customStyle="1" w:styleId="FooterChar">
    <w:name w:val="Footer Char"/>
    <w:basedOn w:val="DefaultParagraphFont"/>
    <w:link w:val="Footer"/>
    <w:uiPriority w:val="99"/>
    <w:rsid w:val="000E6073"/>
  </w:style>
  <w:style w:type="paragraph" w:styleId="BodyText">
    <w:name w:val="Body Text"/>
    <w:basedOn w:val="Normal"/>
    <w:link w:val="BodyTextChar"/>
    <w:uiPriority w:val="1"/>
    <w:qFormat/>
    <w:rsid w:val="00131A4A"/>
    <w:pPr>
      <w:widowControl w:val="0"/>
      <w:autoSpaceDE w:val="0"/>
      <w:autoSpaceDN w:val="0"/>
    </w:pPr>
    <w:rPr>
      <w:rFonts w:ascii="Calibri" w:eastAsia="Calibri" w:hAnsi="Calibri" w:cs="Calibri"/>
      <w:sz w:val="22"/>
      <w:szCs w:val="22"/>
      <w:lang w:bidi="en-US"/>
    </w:rPr>
  </w:style>
  <w:style w:type="character" w:customStyle="1" w:styleId="BodyTextChar">
    <w:name w:val="Body Text Char"/>
    <w:basedOn w:val="DefaultParagraphFont"/>
    <w:link w:val="BodyText"/>
    <w:uiPriority w:val="1"/>
    <w:rsid w:val="00131A4A"/>
    <w:rPr>
      <w:rFonts w:ascii="Calibri" w:eastAsia="Calibri" w:hAnsi="Calibri" w:cs="Calibri"/>
      <w:sz w:val="22"/>
      <w:szCs w:val="22"/>
      <w:lang w:bidi="en-US"/>
    </w:rPr>
  </w:style>
  <w:style w:type="paragraph" w:customStyle="1" w:styleId="TableParagraph">
    <w:name w:val="Table Paragraph"/>
    <w:basedOn w:val="Normal"/>
    <w:uiPriority w:val="1"/>
    <w:qFormat/>
    <w:rsid w:val="00131A4A"/>
    <w:pPr>
      <w:widowControl w:val="0"/>
      <w:autoSpaceDE w:val="0"/>
      <w:autoSpaceDN w:val="0"/>
      <w:ind w:left="97"/>
    </w:pPr>
    <w:rPr>
      <w:rFonts w:ascii="Calibri" w:eastAsia="Calibri" w:hAnsi="Calibri" w:cs="Calibri"/>
      <w:sz w:val="22"/>
      <w:szCs w:val="22"/>
      <w:lang w:bidi="en-US"/>
    </w:rPr>
  </w:style>
  <w:style w:type="paragraph" w:styleId="ListParagraph">
    <w:name w:val="List Paragraph"/>
    <w:basedOn w:val="Normal"/>
    <w:uiPriority w:val="34"/>
    <w:qFormat/>
    <w:rsid w:val="00131A4A"/>
    <w:pPr>
      <w:ind w:left="720"/>
      <w:contextualSpacing/>
    </w:pPr>
  </w:style>
  <w:style w:type="table" w:styleId="TableGrid">
    <w:name w:val="Table Grid"/>
    <w:basedOn w:val="TableNormal"/>
    <w:uiPriority w:val="59"/>
    <w:unhideWhenUsed/>
    <w:rsid w:val="00DA64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D7E5F"/>
    <w:rPr>
      <w:rFonts w:ascii="Tahoma" w:hAnsi="Tahoma" w:cs="Tahoma"/>
      <w:sz w:val="16"/>
      <w:szCs w:val="16"/>
    </w:rPr>
  </w:style>
  <w:style w:type="character" w:customStyle="1" w:styleId="BalloonTextChar">
    <w:name w:val="Balloon Text Char"/>
    <w:basedOn w:val="DefaultParagraphFont"/>
    <w:link w:val="BalloonText"/>
    <w:uiPriority w:val="99"/>
    <w:semiHidden/>
    <w:rsid w:val="00BD7E5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8.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58EA21-88F2-473F-B5B7-41E2B049A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16</Pages>
  <Words>2096</Words>
  <Characters>11950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Santha Raman</dc:creator>
  <cp:lastModifiedBy>Anyatha K</cp:lastModifiedBy>
  <cp:revision>48</cp:revision>
  <dcterms:created xsi:type="dcterms:W3CDTF">2022-06-22T16:19:00Z</dcterms:created>
  <dcterms:modified xsi:type="dcterms:W3CDTF">2022-07-04T11:26:00Z</dcterms:modified>
</cp:coreProperties>
</file>